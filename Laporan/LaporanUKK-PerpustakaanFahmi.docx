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27364" w14:textId="256E6118" w:rsidR="006120C6" w:rsidRPr="000E6814" w:rsidRDefault="006120C6" w:rsidP="000E6814">
      <w:pPr>
        <w:spacing w:before="30"/>
        <w:ind w:firstLine="0"/>
        <w:jc w:val="center"/>
        <w:rPr>
          <w:sz w:val="28"/>
          <w:szCs w:val="28"/>
        </w:rPr>
      </w:pPr>
      <w:r w:rsidRPr="00AD6657">
        <w:rPr>
          <w:sz w:val="28"/>
          <w:szCs w:val="28"/>
          <w:lang w:val="en-US"/>
        </w:rPr>
        <w:t>APLIKASI PERPUSTAKAAN</w:t>
      </w:r>
    </w:p>
    <w:p w14:paraId="7D9191B3" w14:textId="77777777" w:rsidR="006120C6" w:rsidRPr="00F0374C" w:rsidRDefault="006120C6" w:rsidP="00EF3065">
      <w:pPr>
        <w:spacing w:before="30"/>
        <w:ind w:firstLine="0"/>
        <w:jc w:val="center"/>
      </w:pPr>
      <w:r w:rsidRPr="00F0374C">
        <w:t>Fahmi Albarr Firdaus</w:t>
      </w:r>
    </w:p>
    <w:p w14:paraId="548F8014" w14:textId="77777777" w:rsidR="006120C6" w:rsidRPr="00F0374C" w:rsidRDefault="006120C6" w:rsidP="00EF3065">
      <w:pPr>
        <w:spacing w:before="30"/>
        <w:ind w:firstLine="0"/>
        <w:jc w:val="center"/>
        <w:rPr>
          <w:lang w:val="en-US"/>
        </w:rPr>
      </w:pPr>
      <w:r w:rsidRPr="00F0374C">
        <w:rPr>
          <w:lang w:val="en-US"/>
        </w:rPr>
        <w:t>102302482</w:t>
      </w:r>
    </w:p>
    <w:p w14:paraId="20316971" w14:textId="77777777" w:rsidR="006120C6" w:rsidRPr="00F0374C" w:rsidRDefault="006120C6" w:rsidP="00EF3065">
      <w:pPr>
        <w:spacing w:before="30"/>
        <w:jc w:val="center"/>
      </w:pPr>
    </w:p>
    <w:p w14:paraId="22A6D64A" w14:textId="77777777" w:rsidR="006120C6" w:rsidRPr="00F0374C" w:rsidRDefault="006120C6" w:rsidP="00EF3065">
      <w:pPr>
        <w:spacing w:before="30"/>
        <w:ind w:firstLine="0"/>
        <w:jc w:val="center"/>
        <w:rPr>
          <w:lang w:val="en-US"/>
        </w:rPr>
      </w:pPr>
      <w:r w:rsidRPr="00F0374C">
        <w:rPr>
          <w:noProof/>
        </w:rPr>
        <w:drawing>
          <wp:inline distT="0" distB="0" distL="0" distR="0" wp14:anchorId="08FE5D56" wp14:editId="214F5155">
            <wp:extent cx="2514600" cy="2514600"/>
            <wp:effectExtent l="0" t="0" r="0" b="0"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2514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9E3C" w14:textId="11F9A93A" w:rsidR="000112C3" w:rsidRPr="00F0374C" w:rsidRDefault="006120C6" w:rsidP="00EF3065">
      <w:pPr>
        <w:spacing w:before="30"/>
        <w:ind w:firstLine="0"/>
        <w:jc w:val="center"/>
        <w:rPr>
          <w:lang w:val="sv-SE"/>
        </w:rPr>
      </w:pPr>
      <w:proofErr w:type="spellStart"/>
      <w:r w:rsidRPr="00F0374C">
        <w:rPr>
          <w:lang w:val="en-US"/>
        </w:rPr>
        <w:t>Rekayasa</w:t>
      </w:r>
      <w:proofErr w:type="spellEnd"/>
      <w:r w:rsidRPr="00F0374C">
        <w:rPr>
          <w:lang w:val="en-US"/>
        </w:rPr>
        <w:t xml:space="preserve"> </w:t>
      </w:r>
      <w:proofErr w:type="spellStart"/>
      <w:r w:rsidRPr="00F0374C">
        <w:rPr>
          <w:lang w:val="en-US"/>
        </w:rPr>
        <w:t>Perangkat</w:t>
      </w:r>
      <w:proofErr w:type="spellEnd"/>
      <w:r w:rsidRPr="00F0374C">
        <w:rPr>
          <w:lang w:val="en-US"/>
        </w:rPr>
        <w:t xml:space="preserve"> Lunak</w:t>
      </w:r>
      <w:r w:rsidRPr="00F0374C">
        <w:rPr>
          <w:lang w:val="sv-SE"/>
        </w:rPr>
        <w:br/>
      </w:r>
      <w:r w:rsidRPr="00F0374C">
        <w:rPr>
          <w:lang w:val="en-US"/>
        </w:rPr>
        <w:t xml:space="preserve">SMK </w:t>
      </w:r>
      <w:proofErr w:type="spellStart"/>
      <w:r w:rsidRPr="00F0374C">
        <w:rPr>
          <w:lang w:val="en-US"/>
        </w:rPr>
        <w:t>Sangkuriang</w:t>
      </w:r>
      <w:proofErr w:type="spellEnd"/>
      <w:r w:rsidRPr="00F0374C">
        <w:rPr>
          <w:lang w:val="en-US"/>
        </w:rPr>
        <w:t xml:space="preserve"> 1 </w:t>
      </w:r>
      <w:proofErr w:type="spellStart"/>
      <w:r w:rsidRPr="00F0374C">
        <w:rPr>
          <w:lang w:val="en-US"/>
        </w:rPr>
        <w:t>Cimahi</w:t>
      </w:r>
      <w:proofErr w:type="spellEnd"/>
      <w:r w:rsidRPr="00F0374C">
        <w:rPr>
          <w:lang w:val="sv-SE"/>
        </w:rPr>
        <w:br/>
        <w:t>C</w:t>
      </w:r>
      <w:r w:rsidRPr="00F0374C">
        <w:rPr>
          <w:lang w:val="en-US"/>
        </w:rPr>
        <w:t>IMAH</w:t>
      </w:r>
      <w:r w:rsidRPr="00F0374C">
        <w:rPr>
          <w:lang w:val="sv-SE"/>
        </w:rPr>
        <w:t>I 2026</w:t>
      </w:r>
    </w:p>
    <w:p w14:paraId="460EA62B" w14:textId="77777777" w:rsidR="003B3F86" w:rsidRDefault="000112C3" w:rsidP="00EF3065">
      <w:pPr>
        <w:spacing w:before="30"/>
        <w:ind w:firstLine="0"/>
        <w:jc w:val="left"/>
        <w:rPr>
          <w:b/>
          <w:bCs/>
          <w:lang w:val="sv-SE"/>
        </w:rPr>
        <w:sectPr w:rsidR="003B3F86" w:rsidSect="00934E0B">
          <w:footerReference w:type="default" r:id="rId9"/>
          <w:pgSz w:w="11906" w:h="16838" w:code="9"/>
          <w:pgMar w:top="2262" w:right="1701" w:bottom="1701" w:left="2262" w:header="709" w:footer="709" w:gutter="0"/>
          <w:pgNumType w:start="1" w:chapStyle="1" w:chapSep="period"/>
          <w:cols w:space="708"/>
          <w:docGrid w:linePitch="360"/>
        </w:sectPr>
      </w:pPr>
      <w:r>
        <w:rPr>
          <w:b/>
          <w:bCs/>
          <w:lang w:val="sv-SE"/>
        </w:rPr>
        <w:br w:type="page"/>
      </w:r>
    </w:p>
    <w:p w14:paraId="31DDC786" w14:textId="77777777" w:rsidR="000112C3" w:rsidRDefault="000112C3" w:rsidP="00EF3065">
      <w:pPr>
        <w:spacing w:before="30"/>
        <w:ind w:firstLine="0"/>
        <w:jc w:val="left"/>
        <w:rPr>
          <w:b/>
          <w:bCs/>
          <w:lang w:val="sv-SE"/>
        </w:rPr>
      </w:pPr>
    </w:p>
    <w:p w14:paraId="0A0AAFCA" w14:textId="77777777" w:rsidR="007366DA" w:rsidRPr="005812E8" w:rsidRDefault="007366DA" w:rsidP="003B3F86">
      <w:pPr>
        <w:pStyle w:val="Heading1"/>
        <w:ind w:left="-360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sv-SE"/>
        </w:rPr>
      </w:pPr>
      <w:r w:rsidRPr="005812E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sv-SE"/>
        </w:rPr>
        <w:t>GAMBARAN UMUM APLIKASI</w:t>
      </w:r>
    </w:p>
    <w:p w14:paraId="10C0A520" w14:textId="77777777" w:rsidR="005C2363" w:rsidRPr="005C2363" w:rsidRDefault="005C2363" w:rsidP="00B27F15">
      <w:pPr>
        <w:pStyle w:val="NormalWeb"/>
        <w:ind w:firstLine="720"/>
        <w:jc w:val="both"/>
      </w:pPr>
      <w:r w:rsidRPr="009A4432">
        <w:rPr>
          <w:lang w:val="sv-SE"/>
        </w:rPr>
        <w:t xml:space="preserve">Aplikasi Perpustakaan Digital ini hadir sebagai solusi inovatif yang dirancang khusus untuk mentransformasi dan mengoptimalkan seluruh ekosistem peminjaman buku ke dalam ranah digital. </w:t>
      </w:r>
      <w:proofErr w:type="spellStart"/>
      <w:r w:rsidRPr="005C2363">
        <w:t>Fokus</w:t>
      </w:r>
      <w:proofErr w:type="spellEnd"/>
      <w:r w:rsidRPr="005C2363">
        <w:t xml:space="preserve"> </w:t>
      </w:r>
      <w:proofErr w:type="spellStart"/>
      <w:r w:rsidRPr="005C2363">
        <w:t>utama</w:t>
      </w:r>
      <w:proofErr w:type="spellEnd"/>
      <w:r w:rsidRPr="005C2363">
        <w:t xml:space="preserve"> </w:t>
      </w:r>
      <w:proofErr w:type="spellStart"/>
      <w:r w:rsidRPr="005C2363">
        <w:t>dari</w:t>
      </w:r>
      <w:proofErr w:type="spellEnd"/>
      <w:r w:rsidRPr="005C2363">
        <w:t xml:space="preserve"> </w:t>
      </w:r>
      <w:proofErr w:type="spellStart"/>
      <w:r w:rsidRPr="005C2363">
        <w:t>pengembangan</w:t>
      </w:r>
      <w:proofErr w:type="spellEnd"/>
      <w:r w:rsidRPr="005C2363">
        <w:t xml:space="preserve"> platform </w:t>
      </w:r>
      <w:proofErr w:type="spellStart"/>
      <w:r w:rsidRPr="005C2363">
        <w:t>ini</w:t>
      </w:r>
      <w:proofErr w:type="spellEnd"/>
      <w:r w:rsidRPr="005C2363">
        <w:t xml:space="preserve"> </w:t>
      </w:r>
      <w:proofErr w:type="spellStart"/>
      <w:r w:rsidRPr="005C2363">
        <w:t>adalah</w:t>
      </w:r>
      <w:proofErr w:type="spellEnd"/>
      <w:r w:rsidRPr="005C2363">
        <w:t xml:space="preserve"> </w:t>
      </w:r>
      <w:proofErr w:type="spellStart"/>
      <w:r w:rsidRPr="005C2363">
        <w:t>untuk</w:t>
      </w:r>
      <w:proofErr w:type="spellEnd"/>
      <w:r w:rsidRPr="005C2363">
        <w:t xml:space="preserve"> </w:t>
      </w:r>
      <w:proofErr w:type="spellStart"/>
      <w:r w:rsidRPr="005C2363">
        <w:t>menjembatani</w:t>
      </w:r>
      <w:proofErr w:type="spellEnd"/>
      <w:r w:rsidRPr="005C2363">
        <w:t xml:space="preserve"> </w:t>
      </w:r>
      <w:proofErr w:type="spellStart"/>
      <w:r w:rsidRPr="005C2363">
        <w:t>kebutuhan</w:t>
      </w:r>
      <w:proofErr w:type="spellEnd"/>
      <w:r w:rsidRPr="005C2363">
        <w:t xml:space="preserve"> </w:t>
      </w:r>
      <w:proofErr w:type="spellStart"/>
      <w:r w:rsidRPr="005C2363">
        <w:t>siswa</w:t>
      </w:r>
      <w:proofErr w:type="spellEnd"/>
      <w:r w:rsidRPr="005C2363">
        <w:t xml:space="preserve"> </w:t>
      </w:r>
      <w:proofErr w:type="spellStart"/>
      <w:r w:rsidRPr="005C2363">
        <w:t>akan</w:t>
      </w:r>
      <w:proofErr w:type="spellEnd"/>
      <w:r w:rsidRPr="005C2363">
        <w:t xml:space="preserve"> </w:t>
      </w:r>
      <w:proofErr w:type="spellStart"/>
      <w:r w:rsidRPr="005C2363">
        <w:t>akses</w:t>
      </w:r>
      <w:proofErr w:type="spellEnd"/>
      <w:r w:rsidRPr="005C2363">
        <w:t xml:space="preserve"> </w:t>
      </w:r>
      <w:proofErr w:type="spellStart"/>
      <w:r w:rsidRPr="005C2363">
        <w:t>literasi</w:t>
      </w:r>
      <w:proofErr w:type="spellEnd"/>
      <w:r w:rsidRPr="005C2363">
        <w:t xml:space="preserve"> yang </w:t>
      </w:r>
      <w:proofErr w:type="spellStart"/>
      <w:r w:rsidRPr="005C2363">
        <w:t>cepat</w:t>
      </w:r>
      <w:proofErr w:type="spellEnd"/>
      <w:r w:rsidRPr="005C2363">
        <w:t xml:space="preserve"> </w:t>
      </w:r>
      <w:proofErr w:type="spellStart"/>
      <w:r w:rsidRPr="005C2363">
        <w:t>dengan</w:t>
      </w:r>
      <w:proofErr w:type="spellEnd"/>
      <w:r w:rsidRPr="005C2363">
        <w:t xml:space="preserve"> </w:t>
      </w:r>
      <w:proofErr w:type="spellStart"/>
      <w:r w:rsidRPr="005C2363">
        <w:t>kebutuhan</w:t>
      </w:r>
      <w:proofErr w:type="spellEnd"/>
      <w:r w:rsidRPr="005C2363">
        <w:t xml:space="preserve"> </w:t>
      </w:r>
      <w:proofErr w:type="spellStart"/>
      <w:r w:rsidRPr="005C2363">
        <w:t>pihak</w:t>
      </w:r>
      <w:proofErr w:type="spellEnd"/>
      <w:r w:rsidRPr="005C2363">
        <w:t xml:space="preserve"> </w:t>
      </w:r>
      <w:proofErr w:type="spellStart"/>
      <w:r w:rsidRPr="005C2363">
        <w:t>pengelola</w:t>
      </w:r>
      <w:proofErr w:type="spellEnd"/>
      <w:r w:rsidRPr="005C2363">
        <w:t xml:space="preserve"> </w:t>
      </w:r>
      <w:proofErr w:type="spellStart"/>
      <w:r w:rsidRPr="005C2363">
        <w:t>perpustakaan</w:t>
      </w:r>
      <w:proofErr w:type="spellEnd"/>
      <w:r w:rsidRPr="005C2363">
        <w:t xml:space="preserve"> </w:t>
      </w:r>
      <w:proofErr w:type="spellStart"/>
      <w:r w:rsidRPr="005C2363">
        <w:t>akan</w:t>
      </w:r>
      <w:proofErr w:type="spellEnd"/>
      <w:r w:rsidRPr="005C2363">
        <w:t xml:space="preserve"> </w:t>
      </w:r>
      <w:proofErr w:type="spellStart"/>
      <w:r w:rsidRPr="005C2363">
        <w:t>sistem</w:t>
      </w:r>
      <w:proofErr w:type="spellEnd"/>
      <w:r w:rsidRPr="005C2363">
        <w:t xml:space="preserve"> </w:t>
      </w:r>
      <w:proofErr w:type="spellStart"/>
      <w:r w:rsidRPr="005C2363">
        <w:t>manajemen</w:t>
      </w:r>
      <w:proofErr w:type="spellEnd"/>
      <w:r w:rsidRPr="005C2363">
        <w:t xml:space="preserve"> yang </w:t>
      </w:r>
      <w:proofErr w:type="spellStart"/>
      <w:r w:rsidRPr="005C2363">
        <w:t>terintegrasi</w:t>
      </w:r>
      <w:proofErr w:type="spellEnd"/>
      <w:r w:rsidRPr="005C2363">
        <w:t>.</w:t>
      </w:r>
    </w:p>
    <w:p w14:paraId="498B769F" w14:textId="77777777" w:rsidR="005C2363" w:rsidRPr="005C2363" w:rsidRDefault="005C2363" w:rsidP="00B27F15">
      <w:pPr>
        <w:pStyle w:val="NormalWeb"/>
        <w:ind w:firstLine="720"/>
        <w:jc w:val="both"/>
      </w:pPr>
      <w:proofErr w:type="spellStart"/>
      <w:r w:rsidRPr="005C2363">
        <w:t>Melalui</w:t>
      </w:r>
      <w:proofErr w:type="spellEnd"/>
      <w:r w:rsidRPr="005C2363">
        <w:t xml:space="preserve"> </w:t>
      </w:r>
      <w:proofErr w:type="spellStart"/>
      <w:r w:rsidRPr="005C2363">
        <w:t>sistem</w:t>
      </w:r>
      <w:proofErr w:type="spellEnd"/>
      <w:r w:rsidRPr="005C2363">
        <w:t xml:space="preserve"> </w:t>
      </w:r>
      <w:proofErr w:type="spellStart"/>
      <w:r w:rsidRPr="005C2363">
        <w:t>ini</w:t>
      </w:r>
      <w:proofErr w:type="spellEnd"/>
      <w:r w:rsidRPr="005C2363">
        <w:t xml:space="preserve">, </w:t>
      </w:r>
      <w:proofErr w:type="spellStart"/>
      <w:r w:rsidRPr="005C2363">
        <w:t>Siswa</w:t>
      </w:r>
      <w:proofErr w:type="spellEnd"/>
      <w:r w:rsidRPr="005C2363">
        <w:t xml:space="preserve"> </w:t>
      </w:r>
      <w:proofErr w:type="spellStart"/>
      <w:r w:rsidRPr="005C2363">
        <w:t>diberikan</w:t>
      </w:r>
      <w:proofErr w:type="spellEnd"/>
      <w:r w:rsidRPr="005C2363">
        <w:t xml:space="preserve"> </w:t>
      </w:r>
      <w:proofErr w:type="spellStart"/>
      <w:r w:rsidRPr="005C2363">
        <w:t>kemudahan</w:t>
      </w:r>
      <w:proofErr w:type="spellEnd"/>
      <w:r w:rsidRPr="005C2363">
        <w:t xml:space="preserve"> </w:t>
      </w:r>
      <w:proofErr w:type="spellStart"/>
      <w:r w:rsidRPr="005C2363">
        <w:t>untuk</w:t>
      </w:r>
      <w:proofErr w:type="spellEnd"/>
      <w:r w:rsidRPr="005C2363">
        <w:t xml:space="preserve"> </w:t>
      </w:r>
      <w:proofErr w:type="spellStart"/>
      <w:r w:rsidRPr="005C2363">
        <w:t>melakukan</w:t>
      </w:r>
      <w:proofErr w:type="spellEnd"/>
      <w:r w:rsidRPr="005C2363">
        <w:t xml:space="preserve"> </w:t>
      </w:r>
      <w:proofErr w:type="spellStart"/>
      <w:r w:rsidRPr="005C2363">
        <w:t>eksplorasi</w:t>
      </w:r>
      <w:proofErr w:type="spellEnd"/>
      <w:r w:rsidRPr="005C2363">
        <w:t xml:space="preserve"> </w:t>
      </w:r>
      <w:proofErr w:type="spellStart"/>
      <w:r w:rsidRPr="005C2363">
        <w:t>katalog</w:t>
      </w:r>
      <w:proofErr w:type="spellEnd"/>
      <w:r w:rsidRPr="005C2363">
        <w:t xml:space="preserve"> dan </w:t>
      </w:r>
      <w:proofErr w:type="spellStart"/>
      <w:r w:rsidRPr="005C2363">
        <w:t>reservasi</w:t>
      </w:r>
      <w:proofErr w:type="spellEnd"/>
      <w:r w:rsidRPr="005C2363">
        <w:t xml:space="preserve"> (</w:t>
      </w:r>
      <w:r w:rsidRPr="005C2363">
        <w:rPr>
          <w:i/>
          <w:iCs/>
        </w:rPr>
        <w:t>booking</w:t>
      </w:r>
      <w:r w:rsidRPr="005C2363">
        <w:t xml:space="preserve">) </w:t>
      </w:r>
      <w:proofErr w:type="spellStart"/>
      <w:r w:rsidRPr="005C2363">
        <w:t>buku</w:t>
      </w:r>
      <w:proofErr w:type="spellEnd"/>
      <w:r w:rsidRPr="005C2363">
        <w:t xml:space="preserve"> </w:t>
      </w:r>
      <w:proofErr w:type="spellStart"/>
      <w:r w:rsidRPr="005C2363">
        <w:t>secara</w:t>
      </w:r>
      <w:proofErr w:type="spellEnd"/>
      <w:r w:rsidRPr="005C2363">
        <w:t xml:space="preserve"> daring (</w:t>
      </w:r>
      <w:r w:rsidRPr="005C2363">
        <w:rPr>
          <w:i/>
          <w:iCs/>
        </w:rPr>
        <w:t>online</w:t>
      </w:r>
      <w:r w:rsidRPr="005C2363">
        <w:t xml:space="preserve">) </w:t>
      </w:r>
      <w:proofErr w:type="spellStart"/>
      <w:r w:rsidRPr="005C2363">
        <w:t>dari</w:t>
      </w:r>
      <w:proofErr w:type="spellEnd"/>
      <w:r w:rsidRPr="005C2363">
        <w:t xml:space="preserve"> mana </w:t>
      </w:r>
      <w:proofErr w:type="spellStart"/>
      <w:r w:rsidRPr="005C2363">
        <w:t>saja</w:t>
      </w:r>
      <w:proofErr w:type="spellEnd"/>
      <w:r w:rsidRPr="005C2363">
        <w:t xml:space="preserve"> dan </w:t>
      </w:r>
      <w:proofErr w:type="spellStart"/>
      <w:r w:rsidRPr="005C2363">
        <w:t>kapan</w:t>
      </w:r>
      <w:proofErr w:type="spellEnd"/>
      <w:r w:rsidRPr="005C2363">
        <w:t xml:space="preserve"> </w:t>
      </w:r>
      <w:proofErr w:type="spellStart"/>
      <w:r w:rsidRPr="005C2363">
        <w:t>saja</w:t>
      </w:r>
      <w:proofErr w:type="spellEnd"/>
      <w:r w:rsidRPr="005C2363">
        <w:t xml:space="preserve">. Hal </w:t>
      </w:r>
      <w:proofErr w:type="spellStart"/>
      <w:r w:rsidRPr="005C2363">
        <w:t>ini</w:t>
      </w:r>
      <w:proofErr w:type="spellEnd"/>
      <w:r w:rsidRPr="005C2363">
        <w:t xml:space="preserve"> </w:t>
      </w:r>
      <w:proofErr w:type="spellStart"/>
      <w:r w:rsidRPr="005C2363">
        <w:t>tidak</w:t>
      </w:r>
      <w:proofErr w:type="spellEnd"/>
      <w:r w:rsidRPr="005C2363">
        <w:t xml:space="preserve"> </w:t>
      </w:r>
      <w:proofErr w:type="spellStart"/>
      <w:r w:rsidRPr="005C2363">
        <w:t>hanya</w:t>
      </w:r>
      <w:proofErr w:type="spellEnd"/>
      <w:r w:rsidRPr="005C2363">
        <w:t xml:space="preserve"> </w:t>
      </w:r>
      <w:proofErr w:type="spellStart"/>
      <w:r w:rsidRPr="005C2363">
        <w:t>memangkas</w:t>
      </w:r>
      <w:proofErr w:type="spellEnd"/>
      <w:r w:rsidRPr="005C2363">
        <w:t xml:space="preserve"> </w:t>
      </w:r>
      <w:proofErr w:type="spellStart"/>
      <w:r w:rsidRPr="005C2363">
        <w:t>waktu</w:t>
      </w:r>
      <w:proofErr w:type="spellEnd"/>
      <w:r w:rsidRPr="005C2363">
        <w:t xml:space="preserve"> </w:t>
      </w:r>
      <w:proofErr w:type="spellStart"/>
      <w:r w:rsidRPr="005C2363">
        <w:t>antrean</w:t>
      </w:r>
      <w:proofErr w:type="spellEnd"/>
      <w:r w:rsidRPr="005C2363">
        <w:t xml:space="preserve"> </w:t>
      </w:r>
      <w:proofErr w:type="spellStart"/>
      <w:r w:rsidRPr="005C2363">
        <w:t>fisik</w:t>
      </w:r>
      <w:proofErr w:type="spellEnd"/>
      <w:r w:rsidRPr="005C2363">
        <w:t xml:space="preserve">, </w:t>
      </w:r>
      <w:proofErr w:type="spellStart"/>
      <w:r w:rsidRPr="005C2363">
        <w:t>tetapi</w:t>
      </w:r>
      <w:proofErr w:type="spellEnd"/>
      <w:r w:rsidRPr="005C2363">
        <w:t xml:space="preserve"> juga </w:t>
      </w:r>
      <w:proofErr w:type="spellStart"/>
      <w:r w:rsidRPr="005C2363">
        <w:t>memberikan</w:t>
      </w:r>
      <w:proofErr w:type="spellEnd"/>
      <w:r w:rsidRPr="005C2363">
        <w:t xml:space="preserve"> </w:t>
      </w:r>
      <w:proofErr w:type="spellStart"/>
      <w:r w:rsidRPr="005C2363">
        <w:t>kepastian</w:t>
      </w:r>
      <w:proofErr w:type="spellEnd"/>
      <w:r w:rsidRPr="005C2363">
        <w:t xml:space="preserve"> </w:t>
      </w:r>
      <w:proofErr w:type="spellStart"/>
      <w:r w:rsidRPr="005C2363">
        <w:t>ketersediaan</w:t>
      </w:r>
      <w:proofErr w:type="spellEnd"/>
      <w:r w:rsidRPr="005C2363">
        <w:t xml:space="preserve"> </w:t>
      </w:r>
      <w:proofErr w:type="spellStart"/>
      <w:r w:rsidRPr="005C2363">
        <w:t>koleksi</w:t>
      </w:r>
      <w:proofErr w:type="spellEnd"/>
      <w:r w:rsidRPr="005C2363">
        <w:t xml:space="preserve"> </w:t>
      </w:r>
      <w:proofErr w:type="spellStart"/>
      <w:r w:rsidRPr="005C2363">
        <w:t>sebelum</w:t>
      </w:r>
      <w:proofErr w:type="spellEnd"/>
      <w:r w:rsidRPr="005C2363">
        <w:t xml:space="preserve"> </w:t>
      </w:r>
      <w:proofErr w:type="spellStart"/>
      <w:r w:rsidRPr="005C2363">
        <w:t>siswa</w:t>
      </w:r>
      <w:proofErr w:type="spellEnd"/>
      <w:r w:rsidRPr="005C2363">
        <w:t xml:space="preserve"> </w:t>
      </w:r>
      <w:proofErr w:type="spellStart"/>
      <w:r w:rsidRPr="005C2363">
        <w:t>datang</w:t>
      </w:r>
      <w:proofErr w:type="spellEnd"/>
      <w:r w:rsidRPr="005C2363">
        <w:t xml:space="preserve"> </w:t>
      </w:r>
      <w:proofErr w:type="spellStart"/>
      <w:r w:rsidRPr="005C2363">
        <w:t>ke</w:t>
      </w:r>
      <w:proofErr w:type="spellEnd"/>
      <w:r w:rsidRPr="005C2363">
        <w:t xml:space="preserve"> </w:t>
      </w:r>
      <w:proofErr w:type="spellStart"/>
      <w:r w:rsidRPr="005C2363">
        <w:t>perpustakaan</w:t>
      </w:r>
      <w:proofErr w:type="spellEnd"/>
      <w:r w:rsidRPr="005C2363">
        <w:t>.</w:t>
      </w:r>
    </w:p>
    <w:p w14:paraId="06527BDF" w14:textId="77777777" w:rsidR="005C2363" w:rsidRPr="005C2363" w:rsidRDefault="005C2363" w:rsidP="00B27F15">
      <w:pPr>
        <w:pStyle w:val="NormalWeb"/>
        <w:ind w:firstLine="720"/>
        <w:jc w:val="both"/>
      </w:pPr>
      <w:r w:rsidRPr="005C2363">
        <w:t xml:space="preserve">Di </w:t>
      </w:r>
      <w:proofErr w:type="spellStart"/>
      <w:r w:rsidRPr="005C2363">
        <w:t>sisi</w:t>
      </w:r>
      <w:proofErr w:type="spellEnd"/>
      <w:r w:rsidRPr="005C2363">
        <w:t xml:space="preserve"> lain, Admin </w:t>
      </w:r>
      <w:proofErr w:type="spellStart"/>
      <w:r w:rsidRPr="005C2363">
        <w:t>Perpustakaan</w:t>
      </w:r>
      <w:proofErr w:type="spellEnd"/>
      <w:r w:rsidRPr="005C2363">
        <w:t xml:space="preserve"> </w:t>
      </w:r>
      <w:proofErr w:type="spellStart"/>
      <w:r w:rsidRPr="005C2363">
        <w:t>dipersenjatai</w:t>
      </w:r>
      <w:proofErr w:type="spellEnd"/>
      <w:r w:rsidRPr="005C2363">
        <w:t xml:space="preserve"> </w:t>
      </w:r>
      <w:proofErr w:type="spellStart"/>
      <w:r w:rsidRPr="005C2363">
        <w:t>dengan</w:t>
      </w:r>
      <w:proofErr w:type="spellEnd"/>
      <w:r w:rsidRPr="005C2363">
        <w:t xml:space="preserve"> panel </w:t>
      </w:r>
      <w:proofErr w:type="spellStart"/>
      <w:r w:rsidRPr="005C2363">
        <w:t>kendali</w:t>
      </w:r>
      <w:proofErr w:type="spellEnd"/>
      <w:r w:rsidRPr="005C2363">
        <w:t xml:space="preserve"> </w:t>
      </w:r>
      <w:proofErr w:type="spellStart"/>
      <w:r w:rsidRPr="005C2363">
        <w:t>canggih</w:t>
      </w:r>
      <w:proofErr w:type="spellEnd"/>
      <w:r w:rsidRPr="005C2363">
        <w:t xml:space="preserve"> yang </w:t>
      </w:r>
      <w:proofErr w:type="spellStart"/>
      <w:r w:rsidRPr="005C2363">
        <w:t>mampu</w:t>
      </w:r>
      <w:proofErr w:type="spellEnd"/>
      <w:r w:rsidRPr="005C2363">
        <w:t xml:space="preserve"> </w:t>
      </w:r>
      <w:proofErr w:type="spellStart"/>
      <w:r w:rsidRPr="005C2363">
        <w:t>menyederhanakan</w:t>
      </w:r>
      <w:proofErr w:type="spellEnd"/>
      <w:r w:rsidRPr="005C2363">
        <w:t xml:space="preserve"> </w:t>
      </w:r>
      <w:proofErr w:type="spellStart"/>
      <w:r w:rsidRPr="005C2363">
        <w:t>kompleksitas</w:t>
      </w:r>
      <w:proofErr w:type="spellEnd"/>
      <w:r w:rsidRPr="005C2363">
        <w:t xml:space="preserve"> </w:t>
      </w:r>
      <w:proofErr w:type="spellStart"/>
      <w:r w:rsidRPr="005C2363">
        <w:t>manajemen</w:t>
      </w:r>
      <w:proofErr w:type="spellEnd"/>
      <w:r w:rsidRPr="005C2363">
        <w:t xml:space="preserve"> data. Mulai </w:t>
      </w:r>
      <w:proofErr w:type="spellStart"/>
      <w:r w:rsidRPr="005C2363">
        <w:t>dari</w:t>
      </w:r>
      <w:proofErr w:type="spellEnd"/>
      <w:r w:rsidRPr="005C2363">
        <w:t xml:space="preserve"> </w:t>
      </w:r>
      <w:proofErr w:type="spellStart"/>
      <w:r w:rsidRPr="005C2363">
        <w:t>pengarsipan</w:t>
      </w:r>
      <w:proofErr w:type="spellEnd"/>
      <w:r w:rsidRPr="005C2363">
        <w:t xml:space="preserve"> </w:t>
      </w:r>
      <w:proofErr w:type="spellStart"/>
      <w:r w:rsidRPr="005C2363">
        <w:t>inventaris</w:t>
      </w:r>
      <w:proofErr w:type="spellEnd"/>
      <w:r w:rsidRPr="005C2363">
        <w:t xml:space="preserve"> </w:t>
      </w:r>
      <w:proofErr w:type="spellStart"/>
      <w:r w:rsidRPr="005C2363">
        <w:t>buku</w:t>
      </w:r>
      <w:proofErr w:type="spellEnd"/>
      <w:r w:rsidRPr="005C2363">
        <w:t xml:space="preserve">, </w:t>
      </w:r>
      <w:proofErr w:type="spellStart"/>
      <w:r w:rsidRPr="005C2363">
        <w:t>pemantauan</w:t>
      </w:r>
      <w:proofErr w:type="spellEnd"/>
      <w:r w:rsidRPr="005C2363">
        <w:t xml:space="preserve"> status </w:t>
      </w:r>
      <w:proofErr w:type="spellStart"/>
      <w:r w:rsidRPr="005C2363">
        <w:t>sirkulasi</w:t>
      </w:r>
      <w:proofErr w:type="spellEnd"/>
      <w:r w:rsidRPr="005C2363">
        <w:t xml:space="preserve"> </w:t>
      </w:r>
      <w:proofErr w:type="spellStart"/>
      <w:r w:rsidRPr="005C2363">
        <w:t>secara</w:t>
      </w:r>
      <w:proofErr w:type="spellEnd"/>
      <w:r w:rsidRPr="005C2363">
        <w:t xml:space="preserve"> </w:t>
      </w:r>
      <w:r w:rsidRPr="005C2363">
        <w:rPr>
          <w:i/>
          <w:iCs/>
        </w:rPr>
        <w:t>real-time</w:t>
      </w:r>
      <w:r w:rsidRPr="005C2363">
        <w:t xml:space="preserve">, </w:t>
      </w:r>
      <w:proofErr w:type="spellStart"/>
      <w:r w:rsidRPr="005C2363">
        <w:t>hingga</w:t>
      </w:r>
      <w:proofErr w:type="spellEnd"/>
      <w:r w:rsidRPr="005C2363">
        <w:t xml:space="preserve"> </w:t>
      </w:r>
      <w:proofErr w:type="spellStart"/>
      <w:r w:rsidRPr="005C2363">
        <w:t>validasi</w:t>
      </w:r>
      <w:proofErr w:type="spellEnd"/>
      <w:r w:rsidRPr="005C2363">
        <w:t xml:space="preserve"> </w:t>
      </w:r>
      <w:proofErr w:type="spellStart"/>
      <w:r w:rsidRPr="005C2363">
        <w:t>transaksi</w:t>
      </w:r>
      <w:proofErr w:type="spellEnd"/>
      <w:r w:rsidRPr="005C2363">
        <w:t xml:space="preserve"> yang </w:t>
      </w:r>
      <w:proofErr w:type="spellStart"/>
      <w:r w:rsidRPr="005C2363">
        <w:t>lebih</w:t>
      </w:r>
      <w:proofErr w:type="spellEnd"/>
      <w:r w:rsidRPr="005C2363">
        <w:t xml:space="preserve"> </w:t>
      </w:r>
      <w:proofErr w:type="spellStart"/>
      <w:r w:rsidRPr="005C2363">
        <w:t>akurat</w:t>
      </w:r>
      <w:proofErr w:type="spellEnd"/>
      <w:r w:rsidRPr="005C2363">
        <w:t xml:space="preserve"> dan </w:t>
      </w:r>
      <w:proofErr w:type="spellStart"/>
      <w:r w:rsidRPr="005C2363">
        <w:t>aman</w:t>
      </w:r>
      <w:proofErr w:type="spellEnd"/>
      <w:r w:rsidRPr="005C2363">
        <w:t xml:space="preserve">. </w:t>
      </w:r>
      <w:proofErr w:type="spellStart"/>
      <w:r w:rsidRPr="005C2363">
        <w:t>Dengan</w:t>
      </w:r>
      <w:proofErr w:type="spellEnd"/>
      <w:r w:rsidRPr="005C2363">
        <w:t xml:space="preserve"> </w:t>
      </w:r>
      <w:proofErr w:type="spellStart"/>
      <w:r w:rsidRPr="005C2363">
        <w:t>integrasi</w:t>
      </w:r>
      <w:proofErr w:type="spellEnd"/>
      <w:r w:rsidRPr="005C2363">
        <w:t xml:space="preserve"> </w:t>
      </w:r>
      <w:proofErr w:type="spellStart"/>
      <w:r w:rsidRPr="005C2363">
        <w:t>fitur</w:t>
      </w:r>
      <w:proofErr w:type="spellEnd"/>
      <w:r w:rsidRPr="005C2363">
        <w:t xml:space="preserve"> </w:t>
      </w:r>
      <w:proofErr w:type="spellStart"/>
      <w:r w:rsidRPr="005C2363">
        <w:t>ini</w:t>
      </w:r>
      <w:proofErr w:type="spellEnd"/>
      <w:r w:rsidRPr="005C2363">
        <w:t xml:space="preserve">, </w:t>
      </w:r>
      <w:proofErr w:type="spellStart"/>
      <w:r w:rsidRPr="005C2363">
        <w:t>pengelolaan</w:t>
      </w:r>
      <w:proofErr w:type="spellEnd"/>
      <w:r w:rsidRPr="005C2363">
        <w:t xml:space="preserve"> </w:t>
      </w:r>
      <w:proofErr w:type="spellStart"/>
      <w:r w:rsidRPr="005C2363">
        <w:t>perpustakaan</w:t>
      </w:r>
      <w:proofErr w:type="spellEnd"/>
      <w:r w:rsidRPr="005C2363">
        <w:t xml:space="preserve"> </w:t>
      </w:r>
      <w:proofErr w:type="spellStart"/>
      <w:r w:rsidRPr="005C2363">
        <w:t>tidak</w:t>
      </w:r>
      <w:proofErr w:type="spellEnd"/>
      <w:r w:rsidRPr="005C2363">
        <w:t xml:space="preserve"> </w:t>
      </w:r>
      <w:proofErr w:type="spellStart"/>
      <w:r w:rsidRPr="005C2363">
        <w:t>lagi</w:t>
      </w:r>
      <w:proofErr w:type="spellEnd"/>
      <w:r w:rsidRPr="005C2363">
        <w:t xml:space="preserve"> </w:t>
      </w:r>
      <w:proofErr w:type="spellStart"/>
      <w:r w:rsidRPr="005C2363">
        <w:t>menjadi</w:t>
      </w:r>
      <w:proofErr w:type="spellEnd"/>
      <w:r w:rsidRPr="005C2363">
        <w:t xml:space="preserve"> </w:t>
      </w:r>
      <w:proofErr w:type="spellStart"/>
      <w:r w:rsidRPr="005C2363">
        <w:t>pekerjaan</w:t>
      </w:r>
      <w:proofErr w:type="spellEnd"/>
      <w:r w:rsidRPr="005C2363">
        <w:t xml:space="preserve"> manual yang </w:t>
      </w:r>
      <w:proofErr w:type="spellStart"/>
      <w:r w:rsidRPr="005C2363">
        <w:t>melelahkan</w:t>
      </w:r>
      <w:proofErr w:type="spellEnd"/>
      <w:r w:rsidRPr="005C2363">
        <w:t xml:space="preserve">, </w:t>
      </w:r>
      <w:proofErr w:type="spellStart"/>
      <w:r w:rsidRPr="005C2363">
        <w:t>melainkan</w:t>
      </w:r>
      <w:proofErr w:type="spellEnd"/>
      <w:r w:rsidRPr="005C2363">
        <w:t xml:space="preserve"> proses digital yang </w:t>
      </w:r>
      <w:proofErr w:type="spellStart"/>
      <w:r w:rsidRPr="005C2363">
        <w:t>efisien</w:t>
      </w:r>
      <w:proofErr w:type="spellEnd"/>
      <w:r w:rsidRPr="005C2363">
        <w:t xml:space="preserve">, </w:t>
      </w:r>
      <w:proofErr w:type="spellStart"/>
      <w:r w:rsidRPr="005C2363">
        <w:t>transparan</w:t>
      </w:r>
      <w:proofErr w:type="spellEnd"/>
      <w:r w:rsidRPr="005C2363">
        <w:t xml:space="preserve">, dan </w:t>
      </w:r>
      <w:proofErr w:type="spellStart"/>
      <w:r w:rsidRPr="005C2363">
        <w:t>terorganisir</w:t>
      </w:r>
      <w:proofErr w:type="spellEnd"/>
      <w:r w:rsidRPr="005C2363">
        <w:t xml:space="preserve"> </w:t>
      </w:r>
      <w:proofErr w:type="spellStart"/>
      <w:r w:rsidRPr="005C2363">
        <w:t>dengan</w:t>
      </w:r>
      <w:proofErr w:type="spellEnd"/>
      <w:r w:rsidRPr="005C2363">
        <w:t xml:space="preserve"> </w:t>
      </w:r>
      <w:proofErr w:type="spellStart"/>
      <w:r w:rsidRPr="005C2363">
        <w:t>baik</w:t>
      </w:r>
      <w:proofErr w:type="spellEnd"/>
      <w:r w:rsidRPr="005C2363">
        <w:t>.</w:t>
      </w:r>
    </w:p>
    <w:p w14:paraId="07403BB4" w14:textId="4351A4A9" w:rsidR="00916A2B" w:rsidRPr="00916A2B" w:rsidRDefault="00916A2B" w:rsidP="000F54F9">
      <w:pPr>
        <w:spacing w:before="30"/>
        <w:ind w:firstLine="180"/>
        <w:rPr>
          <w:b/>
          <w:bCs/>
          <w:lang w:val="sv-SE"/>
        </w:rPr>
      </w:pPr>
      <w:r w:rsidRPr="00916A2B">
        <w:rPr>
          <w:b/>
          <w:bCs/>
          <w:lang w:val="sv-SE"/>
        </w:rPr>
        <w:t>Keunggulan aplikasi:</w:t>
      </w:r>
    </w:p>
    <w:p w14:paraId="16B87326" w14:textId="1C52563D" w:rsidR="00A111B2" w:rsidRDefault="00A111B2" w:rsidP="00361AD6">
      <w:pPr>
        <w:pStyle w:val="NormalWeb"/>
        <w:numPr>
          <w:ilvl w:val="0"/>
          <w:numId w:val="5"/>
        </w:numPr>
        <w:spacing w:line="360" w:lineRule="auto"/>
        <w:ind w:left="540"/>
      </w:pPr>
      <w:proofErr w:type="spellStart"/>
      <w:r>
        <w:rPr>
          <w:b/>
          <w:bCs/>
        </w:rPr>
        <w:t>Cepat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Efisien</w:t>
      </w:r>
      <w:proofErr w:type="spellEnd"/>
      <w:r>
        <w:t xml:space="preserve"> </w:t>
      </w:r>
    </w:p>
    <w:p w14:paraId="78B1E58B" w14:textId="426ACFF3" w:rsidR="00A111B2" w:rsidRDefault="00A111B2" w:rsidP="00361AD6">
      <w:pPr>
        <w:pStyle w:val="NormalWeb"/>
        <w:spacing w:line="360" w:lineRule="auto"/>
        <w:ind w:left="540"/>
      </w:pPr>
      <w:r>
        <w:t xml:space="preserve">Fitur </w:t>
      </w:r>
      <w:proofErr w:type="spellStart"/>
      <w:r>
        <w:t>reservasi</w:t>
      </w:r>
      <w:proofErr w:type="spellEnd"/>
      <w:r>
        <w:t xml:space="preserve"> daring</w:t>
      </w:r>
      <w:r w:rsidRPr="004D7301">
        <w:rPr>
          <w:i/>
          <w:iCs/>
        </w:rPr>
        <w:t xml:space="preserve"> (online)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mengantre</w:t>
      </w:r>
      <w:proofErr w:type="spellEnd"/>
      <w:r>
        <w:t xml:space="preserve"> lama.</w:t>
      </w:r>
    </w:p>
    <w:p w14:paraId="7D694D38" w14:textId="403246C8" w:rsidR="00A111B2" w:rsidRDefault="00A111B2" w:rsidP="00361AD6">
      <w:pPr>
        <w:pStyle w:val="NormalWeb"/>
        <w:numPr>
          <w:ilvl w:val="0"/>
          <w:numId w:val="5"/>
        </w:numPr>
        <w:spacing w:line="360" w:lineRule="auto"/>
        <w:ind w:left="540"/>
      </w:pP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Terorganisir</w:t>
      </w:r>
      <w:proofErr w:type="spellEnd"/>
      <w:r>
        <w:t xml:space="preserve"> </w:t>
      </w:r>
    </w:p>
    <w:p w14:paraId="5BBFF42A" w14:textId="3D26326D" w:rsidR="00A111B2" w:rsidRDefault="00A111B2" w:rsidP="00361AD6">
      <w:pPr>
        <w:pStyle w:val="NormalWeb"/>
        <w:spacing w:line="360" w:lineRule="auto"/>
        <w:ind w:left="540"/>
      </w:pPr>
      <w:proofErr w:type="spellStart"/>
      <w:r>
        <w:t>Memudahkan</w:t>
      </w:r>
      <w:proofErr w:type="spellEnd"/>
      <w:r>
        <w:t xml:space="preserve"> </w:t>
      </w:r>
      <w:proofErr w:type="spellStart"/>
      <w:r>
        <w:t>pustakawan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>.</w:t>
      </w:r>
    </w:p>
    <w:p w14:paraId="43832D8A" w14:textId="73CE031B" w:rsidR="00A111B2" w:rsidRDefault="00A111B2" w:rsidP="00361AD6">
      <w:pPr>
        <w:pStyle w:val="NormalWeb"/>
        <w:numPr>
          <w:ilvl w:val="0"/>
          <w:numId w:val="5"/>
        </w:numPr>
        <w:spacing w:line="360" w:lineRule="auto"/>
        <w:ind w:left="540"/>
      </w:pPr>
      <w:proofErr w:type="spellStart"/>
      <w:r>
        <w:rPr>
          <w:b/>
          <w:bCs/>
        </w:rPr>
        <w:t>Kemudahan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Transaksi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Siswa</w:t>
      </w:r>
      <w:proofErr w:type="spellEnd"/>
      <w:r w:rsidR="00E13161">
        <w:t>/</w:t>
      </w:r>
      <w:r w:rsidR="00AF7D3F" w:rsidRPr="00AF7D3F">
        <w:rPr>
          <w:b/>
          <w:bCs/>
        </w:rPr>
        <w:t>User</w:t>
      </w:r>
    </w:p>
    <w:p w14:paraId="5CEDCA5B" w14:textId="10BB8183" w:rsidR="00A3460C" w:rsidRDefault="00A111B2" w:rsidP="00A3460C">
      <w:pPr>
        <w:pStyle w:val="NormalWeb"/>
        <w:spacing w:line="360" w:lineRule="auto"/>
        <w:ind w:left="540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yang modern</w:t>
      </w:r>
      <w:r w:rsidR="008F42C5">
        <w:t xml:space="preserve">, </w:t>
      </w:r>
      <w:r>
        <w:t xml:space="preserve">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14:paraId="6B49FEA9" w14:textId="12408F18" w:rsidR="00A111B2" w:rsidRPr="00B323EC" w:rsidRDefault="00A3460C" w:rsidP="00A3460C">
      <w:pPr>
        <w:spacing w:line="278" w:lineRule="auto"/>
        <w:ind w:firstLine="0"/>
        <w:jc w:val="left"/>
        <w:rPr>
          <w:rFonts w:eastAsia="Times New Roman" w:cs="Times New Roman"/>
          <w:kern w:val="0"/>
          <w:lang w:eastAsia="en-ID"/>
          <w14:ligatures w14:val="none"/>
        </w:rPr>
      </w:pPr>
      <w:r>
        <w:lastRenderedPageBreak/>
        <w:br w:type="page"/>
      </w:r>
    </w:p>
    <w:p w14:paraId="430B0425" w14:textId="26700591" w:rsidR="00432E16" w:rsidRPr="00134323" w:rsidRDefault="00F24B6D" w:rsidP="001E08ED">
      <w:pPr>
        <w:pStyle w:val="Heading1"/>
        <w:ind w:left="-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sv-SE"/>
        </w:rPr>
      </w:pPr>
      <w:r w:rsidRPr="0013432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sv-SE"/>
        </w:rPr>
        <w:lastRenderedPageBreak/>
        <w:t>IDENTIFIKASI PENG</w:t>
      </w:r>
      <w:r w:rsidR="00F33D4D" w:rsidRPr="0013432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sv-SE"/>
        </w:rPr>
        <w:t>G</w:t>
      </w:r>
      <w:r w:rsidRPr="0013432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sv-SE"/>
        </w:rPr>
        <w:t>UNA</w:t>
      </w:r>
    </w:p>
    <w:p w14:paraId="0F81996F" w14:textId="0F17F5F6" w:rsidR="00B646F6" w:rsidRPr="003F6CC5" w:rsidRDefault="009837F8" w:rsidP="009837F8">
      <w:pPr>
        <w:spacing w:before="30"/>
        <w:ind w:firstLine="0"/>
        <w:rPr>
          <w:lang w:val="sv-SE"/>
        </w:rPr>
      </w:pPr>
      <w:r>
        <w:rPr>
          <w:lang w:val="sv-SE"/>
        </w:rPr>
        <w:tab/>
      </w:r>
      <w:r w:rsidR="00D8154C" w:rsidRPr="003F6CC5">
        <w:rPr>
          <w:lang w:val="sv-SE"/>
        </w:rPr>
        <w:t>Dalam aplikasi Perpustakaan ini ada dua pengguna: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22"/>
        <w:gridCol w:w="1538"/>
        <w:gridCol w:w="2340"/>
        <w:gridCol w:w="3438"/>
      </w:tblGrid>
      <w:tr w:rsidR="00B82617" w14:paraId="0CB65449" w14:textId="77777777" w:rsidTr="003F6CC5">
        <w:tc>
          <w:tcPr>
            <w:tcW w:w="622" w:type="dxa"/>
          </w:tcPr>
          <w:p w14:paraId="675D82D0" w14:textId="7D991E5C" w:rsidR="00994467" w:rsidRPr="00994467" w:rsidRDefault="00994467" w:rsidP="003F6CC5">
            <w:pPr>
              <w:pStyle w:val="ListParagraph"/>
              <w:spacing w:before="30"/>
              <w:ind w:left="0" w:right="45" w:firstLine="0"/>
              <w:rPr>
                <w:b/>
                <w:bCs/>
                <w:lang w:val="sv-SE"/>
              </w:rPr>
            </w:pPr>
            <w:r w:rsidRPr="00994467">
              <w:rPr>
                <w:b/>
                <w:bCs/>
                <w:lang w:val="sv-SE"/>
              </w:rPr>
              <w:t>NO</w:t>
            </w:r>
          </w:p>
        </w:tc>
        <w:tc>
          <w:tcPr>
            <w:tcW w:w="1538" w:type="dxa"/>
          </w:tcPr>
          <w:p w14:paraId="097046AC" w14:textId="36F218D9" w:rsidR="00994467" w:rsidRPr="001E733A" w:rsidRDefault="001E733A" w:rsidP="00EF3065">
            <w:pPr>
              <w:pStyle w:val="ListParagraph"/>
              <w:spacing w:before="30"/>
              <w:ind w:left="0" w:firstLine="0"/>
              <w:rPr>
                <w:b/>
                <w:bCs/>
                <w:lang w:val="sv-SE"/>
              </w:rPr>
            </w:pPr>
            <w:r w:rsidRPr="001E733A">
              <w:rPr>
                <w:b/>
                <w:bCs/>
                <w:lang w:val="sv-SE"/>
              </w:rPr>
              <w:t>Nama Aktor</w:t>
            </w:r>
          </w:p>
        </w:tc>
        <w:tc>
          <w:tcPr>
            <w:tcW w:w="2340" w:type="dxa"/>
          </w:tcPr>
          <w:p w14:paraId="3353F78C" w14:textId="5EE2AB39" w:rsidR="00994467" w:rsidRPr="00571DA5" w:rsidRDefault="00571DA5" w:rsidP="00EF3065">
            <w:pPr>
              <w:pStyle w:val="ListParagraph"/>
              <w:spacing w:before="30"/>
              <w:ind w:left="0" w:firstLine="0"/>
              <w:rPr>
                <w:b/>
                <w:bCs/>
                <w:lang w:val="sv-SE"/>
              </w:rPr>
            </w:pPr>
            <w:r w:rsidRPr="00571DA5">
              <w:rPr>
                <w:b/>
                <w:bCs/>
                <w:lang w:val="sv-SE"/>
              </w:rPr>
              <w:t>Nama Pengguna</w:t>
            </w:r>
          </w:p>
        </w:tc>
        <w:tc>
          <w:tcPr>
            <w:tcW w:w="3438" w:type="dxa"/>
          </w:tcPr>
          <w:p w14:paraId="374C7F24" w14:textId="2D39EA51" w:rsidR="00994467" w:rsidRPr="00571DA5" w:rsidRDefault="00571DA5" w:rsidP="00EF3065">
            <w:pPr>
              <w:pStyle w:val="ListParagraph"/>
              <w:spacing w:before="30"/>
              <w:ind w:left="0" w:firstLine="0"/>
              <w:rPr>
                <w:b/>
                <w:bCs/>
                <w:lang w:val="sv-SE"/>
              </w:rPr>
            </w:pPr>
            <w:r w:rsidRPr="00571DA5">
              <w:rPr>
                <w:b/>
                <w:bCs/>
                <w:lang w:val="sv-SE"/>
              </w:rPr>
              <w:t>Deskripsi</w:t>
            </w:r>
          </w:p>
        </w:tc>
      </w:tr>
      <w:tr w:rsidR="00B34F73" w14:paraId="08489E3D" w14:textId="77777777" w:rsidTr="003F6CC5">
        <w:tc>
          <w:tcPr>
            <w:tcW w:w="622" w:type="dxa"/>
          </w:tcPr>
          <w:p w14:paraId="73AB9D64" w14:textId="16352353" w:rsidR="00571DA5" w:rsidRPr="0077076B" w:rsidRDefault="0077076B" w:rsidP="00EF3065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1538" w:type="dxa"/>
          </w:tcPr>
          <w:p w14:paraId="19C1ECCF" w14:textId="53C45B99" w:rsidR="00571DA5" w:rsidRPr="0077076B" w:rsidRDefault="0077076B" w:rsidP="00EF3065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Aktor-01</w:t>
            </w:r>
          </w:p>
        </w:tc>
        <w:tc>
          <w:tcPr>
            <w:tcW w:w="2340" w:type="dxa"/>
          </w:tcPr>
          <w:p w14:paraId="3FA66ED5" w14:textId="14754309" w:rsidR="00571DA5" w:rsidRPr="0077076B" w:rsidRDefault="0077076B" w:rsidP="00EF3065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Admin</w:t>
            </w:r>
          </w:p>
        </w:tc>
        <w:tc>
          <w:tcPr>
            <w:tcW w:w="3438" w:type="dxa"/>
          </w:tcPr>
          <w:p w14:paraId="6EF6AC9B" w14:textId="42419842" w:rsidR="00571DA5" w:rsidRPr="0077076B" w:rsidRDefault="00AA768C" w:rsidP="00EF3065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Admin sebagai</w:t>
            </w:r>
            <w:r w:rsidR="00B22304">
              <w:rPr>
                <w:lang w:val="sv-SE"/>
              </w:rPr>
              <w:t xml:space="preserve"> petugas utama dalam manajemen buku, user, transaksi.</w:t>
            </w:r>
          </w:p>
        </w:tc>
      </w:tr>
      <w:tr w:rsidR="00B34F73" w14:paraId="7D905E38" w14:textId="77777777" w:rsidTr="003F6CC5">
        <w:tc>
          <w:tcPr>
            <w:tcW w:w="622" w:type="dxa"/>
          </w:tcPr>
          <w:p w14:paraId="08C6A020" w14:textId="267B9843" w:rsidR="00F50D5A" w:rsidRDefault="00F50D5A" w:rsidP="00EF3065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2</w:t>
            </w:r>
          </w:p>
        </w:tc>
        <w:tc>
          <w:tcPr>
            <w:tcW w:w="1538" w:type="dxa"/>
          </w:tcPr>
          <w:p w14:paraId="46F98FF7" w14:textId="0EA32B36" w:rsidR="00F50D5A" w:rsidRDefault="00F50D5A" w:rsidP="00EF3065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Aktor-02</w:t>
            </w:r>
          </w:p>
        </w:tc>
        <w:tc>
          <w:tcPr>
            <w:tcW w:w="2340" w:type="dxa"/>
          </w:tcPr>
          <w:p w14:paraId="6F14D43D" w14:textId="718BA327" w:rsidR="00F50D5A" w:rsidRDefault="00F50D5A" w:rsidP="00EF3065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User</w:t>
            </w:r>
          </w:p>
        </w:tc>
        <w:tc>
          <w:tcPr>
            <w:tcW w:w="3438" w:type="dxa"/>
          </w:tcPr>
          <w:p w14:paraId="0D1F1C61" w14:textId="58F51894" w:rsidR="00F50D5A" w:rsidRDefault="00D96C19" w:rsidP="00EF3065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User sebagai</w:t>
            </w:r>
            <w:r w:rsidR="00C74AB7">
              <w:rPr>
                <w:lang w:val="sv-SE"/>
              </w:rPr>
              <w:t xml:space="preserve"> pengguna</w:t>
            </w:r>
            <w:r>
              <w:rPr>
                <w:lang w:val="sv-SE"/>
              </w:rPr>
              <w:t xml:space="preserve"> yang dapat melakukan transaksi (peminjaman</w:t>
            </w:r>
            <w:r w:rsidR="00911360">
              <w:rPr>
                <w:lang w:val="sv-SE"/>
              </w:rPr>
              <w:t xml:space="preserve"> buku</w:t>
            </w:r>
            <w:r>
              <w:rPr>
                <w:lang w:val="sv-SE"/>
              </w:rPr>
              <w:t xml:space="preserve">), login dan registrasi. </w:t>
            </w:r>
          </w:p>
        </w:tc>
      </w:tr>
    </w:tbl>
    <w:p w14:paraId="7A744975" w14:textId="6DD470FB" w:rsidR="004B20B0" w:rsidRPr="0079136B" w:rsidRDefault="00B85D86" w:rsidP="0079136B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br w:type="page"/>
      </w:r>
    </w:p>
    <w:p w14:paraId="29B2A171" w14:textId="0EB3A67D" w:rsidR="00F24B6D" w:rsidRPr="00B13654" w:rsidRDefault="00F24B6D" w:rsidP="00A94D36">
      <w:pPr>
        <w:pStyle w:val="Heading1"/>
        <w:ind w:left="-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sv-SE"/>
        </w:rPr>
      </w:pPr>
      <w:r w:rsidRPr="00B1365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sv-SE"/>
        </w:rPr>
        <w:lastRenderedPageBreak/>
        <w:t>KEBUTUHAN FUNGSIONAL</w:t>
      </w:r>
    </w:p>
    <w:p w14:paraId="1A49C7A4" w14:textId="3D38B6EF" w:rsidR="00B17952" w:rsidRPr="00B17952" w:rsidRDefault="009837F8" w:rsidP="00D0392A">
      <w:pPr>
        <w:spacing w:before="30"/>
        <w:ind w:firstLine="0"/>
        <w:rPr>
          <w:lang w:val="sv-SE"/>
        </w:rPr>
      </w:pPr>
      <w:r>
        <w:rPr>
          <w:lang w:val="sv-SE"/>
        </w:rPr>
        <w:tab/>
      </w:r>
      <w:r w:rsidR="00D07787">
        <w:rPr>
          <w:lang w:val="sv-SE"/>
        </w:rPr>
        <w:t xml:space="preserve">Nama fitur </w:t>
      </w:r>
      <w:r w:rsidR="000866A6">
        <w:rPr>
          <w:lang w:val="sv-SE"/>
        </w:rPr>
        <w:t>aplikasi termasuk kebutuhan fungsional untuk setiap Aktor: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4"/>
        <w:gridCol w:w="1776"/>
        <w:gridCol w:w="2398"/>
        <w:gridCol w:w="1417"/>
        <w:gridCol w:w="1413"/>
      </w:tblGrid>
      <w:tr w:rsidR="00542912" w14:paraId="60015A77" w14:textId="77777777" w:rsidTr="00321086">
        <w:trPr>
          <w:tblHeader/>
        </w:trPr>
        <w:tc>
          <w:tcPr>
            <w:tcW w:w="934" w:type="dxa"/>
          </w:tcPr>
          <w:p w14:paraId="6758EA91" w14:textId="7C257CD1" w:rsidR="00505E85" w:rsidRDefault="00505E85" w:rsidP="00FA4B00">
            <w:pPr>
              <w:pStyle w:val="ListParagraph"/>
              <w:spacing w:before="30"/>
              <w:ind w:left="0" w:firstLine="0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NO</w:t>
            </w:r>
          </w:p>
        </w:tc>
        <w:tc>
          <w:tcPr>
            <w:tcW w:w="1776" w:type="dxa"/>
          </w:tcPr>
          <w:p w14:paraId="592BAAAB" w14:textId="05DF02C6" w:rsidR="00505E85" w:rsidRDefault="00505E85" w:rsidP="00FA4B00">
            <w:pPr>
              <w:pStyle w:val="ListParagraph"/>
              <w:spacing w:before="30"/>
              <w:ind w:left="0" w:firstLine="0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Kebutuhan Fungsional</w:t>
            </w:r>
          </w:p>
        </w:tc>
        <w:tc>
          <w:tcPr>
            <w:tcW w:w="2398" w:type="dxa"/>
          </w:tcPr>
          <w:p w14:paraId="7B3F54D5" w14:textId="186C1ECD" w:rsidR="00505E85" w:rsidRDefault="00982CA5" w:rsidP="00FA4B00">
            <w:pPr>
              <w:pStyle w:val="ListParagraph"/>
              <w:spacing w:before="30"/>
              <w:ind w:left="0" w:firstLine="0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Deskripsi</w:t>
            </w:r>
          </w:p>
        </w:tc>
        <w:tc>
          <w:tcPr>
            <w:tcW w:w="1417" w:type="dxa"/>
          </w:tcPr>
          <w:p w14:paraId="47A6731A" w14:textId="1F104B49" w:rsidR="00505E85" w:rsidRDefault="00982CA5" w:rsidP="00FA4B00">
            <w:pPr>
              <w:pStyle w:val="ListParagraph"/>
              <w:spacing w:before="30"/>
              <w:ind w:left="0" w:firstLine="0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Nama Aktor</w:t>
            </w:r>
          </w:p>
        </w:tc>
        <w:tc>
          <w:tcPr>
            <w:tcW w:w="1413" w:type="dxa"/>
          </w:tcPr>
          <w:p w14:paraId="579A92DF" w14:textId="7B7D6FEB" w:rsidR="00505E85" w:rsidRDefault="00445C72" w:rsidP="00FA4B00">
            <w:pPr>
              <w:pStyle w:val="ListParagraph"/>
              <w:spacing w:before="30"/>
              <w:ind w:left="0" w:firstLine="0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Nama Use Case</w:t>
            </w:r>
          </w:p>
        </w:tc>
      </w:tr>
      <w:tr w:rsidR="00A87459" w14:paraId="6D4A8C0E" w14:textId="77777777" w:rsidTr="00C93BE5">
        <w:tc>
          <w:tcPr>
            <w:tcW w:w="934" w:type="dxa"/>
          </w:tcPr>
          <w:p w14:paraId="12381CA7" w14:textId="5FEBD704" w:rsidR="004B6318" w:rsidRPr="00F529FC" w:rsidRDefault="004B6318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 w:rsidRPr="00F529FC">
              <w:rPr>
                <w:lang w:val="sv-SE"/>
              </w:rPr>
              <w:t>1</w:t>
            </w:r>
          </w:p>
        </w:tc>
        <w:tc>
          <w:tcPr>
            <w:tcW w:w="1776" w:type="dxa"/>
          </w:tcPr>
          <w:p w14:paraId="0DAFEC11" w14:textId="466B3BE0" w:rsidR="004B6318" w:rsidRPr="00F529FC" w:rsidRDefault="00E62A51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Autentikasi</w:t>
            </w:r>
          </w:p>
        </w:tc>
        <w:tc>
          <w:tcPr>
            <w:tcW w:w="2398" w:type="dxa"/>
          </w:tcPr>
          <w:p w14:paraId="310000E6" w14:textId="12FE2A4A" w:rsidR="004B6318" w:rsidRPr="00F529FC" w:rsidRDefault="00E76A93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Aktor dapat melakukan Login</w:t>
            </w:r>
            <w:r w:rsidR="00E62A51">
              <w:rPr>
                <w:lang w:val="sv-SE"/>
              </w:rPr>
              <w:t>/Registrasi</w:t>
            </w:r>
            <w:r w:rsidR="00410193">
              <w:rPr>
                <w:lang w:val="sv-SE"/>
              </w:rPr>
              <w:t>, dengan memasukkan username dan password</w:t>
            </w:r>
            <w:r w:rsidR="00E62A51">
              <w:rPr>
                <w:lang w:val="sv-SE"/>
              </w:rPr>
              <w:t>, Logout dengan mengklik tombol logout pada sidebar.</w:t>
            </w:r>
          </w:p>
        </w:tc>
        <w:tc>
          <w:tcPr>
            <w:tcW w:w="1417" w:type="dxa"/>
          </w:tcPr>
          <w:p w14:paraId="682F3E49" w14:textId="0AC14280" w:rsidR="004B6318" w:rsidRPr="00D64E91" w:rsidRDefault="00D64E91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Aktor-01</w:t>
            </w:r>
            <w:r w:rsidR="00410193">
              <w:rPr>
                <w:lang w:val="sv-SE"/>
              </w:rPr>
              <w:t>, Aktor-02</w:t>
            </w:r>
          </w:p>
        </w:tc>
        <w:tc>
          <w:tcPr>
            <w:tcW w:w="1413" w:type="dxa"/>
          </w:tcPr>
          <w:p w14:paraId="77756257" w14:textId="1CAEFA0A" w:rsidR="004B6318" w:rsidRPr="00EA53D9" w:rsidRDefault="00EA53D9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 w:rsidRPr="00EA53D9">
              <w:rPr>
                <w:lang w:val="sv-SE"/>
              </w:rPr>
              <w:t>UC-01</w:t>
            </w:r>
          </w:p>
        </w:tc>
      </w:tr>
      <w:tr w:rsidR="00A87459" w14:paraId="2DAB7714" w14:textId="77777777" w:rsidTr="00C93BE5">
        <w:tc>
          <w:tcPr>
            <w:tcW w:w="934" w:type="dxa"/>
          </w:tcPr>
          <w:p w14:paraId="50A822BC" w14:textId="60322963" w:rsidR="00BF5A07" w:rsidRPr="00BF5A07" w:rsidRDefault="00672295" w:rsidP="00BF5A07">
            <w:pPr>
              <w:spacing w:before="30"/>
              <w:ind w:firstLine="0"/>
              <w:rPr>
                <w:lang w:val="sv-SE"/>
              </w:rPr>
            </w:pPr>
            <w:r>
              <w:rPr>
                <w:lang w:val="sv-SE"/>
              </w:rPr>
              <w:t>2</w:t>
            </w:r>
          </w:p>
        </w:tc>
        <w:tc>
          <w:tcPr>
            <w:tcW w:w="1776" w:type="dxa"/>
          </w:tcPr>
          <w:p w14:paraId="5D4968D3" w14:textId="34804461" w:rsidR="00BF5A07" w:rsidRDefault="006A20FB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 xml:space="preserve">Kelola </w:t>
            </w:r>
            <w:r w:rsidR="00451625">
              <w:rPr>
                <w:lang w:val="sv-SE"/>
              </w:rPr>
              <w:t>User</w:t>
            </w:r>
          </w:p>
        </w:tc>
        <w:tc>
          <w:tcPr>
            <w:tcW w:w="2398" w:type="dxa"/>
          </w:tcPr>
          <w:p w14:paraId="64476162" w14:textId="34E815E5" w:rsidR="00BF5A07" w:rsidRDefault="003020B0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 xml:space="preserve">Aktor dapat </w:t>
            </w:r>
            <w:r w:rsidR="006B0926">
              <w:rPr>
                <w:lang w:val="sv-SE"/>
              </w:rPr>
              <w:t>menambahkan</w:t>
            </w:r>
            <w:r w:rsidR="006A20FB">
              <w:rPr>
                <w:lang w:val="sv-SE"/>
              </w:rPr>
              <w:t xml:space="preserve">, </w:t>
            </w:r>
            <w:r w:rsidR="001F248A">
              <w:rPr>
                <w:lang w:val="sv-SE"/>
              </w:rPr>
              <w:t xml:space="preserve">menampilkan, </w:t>
            </w:r>
            <w:r w:rsidR="006A20FB">
              <w:rPr>
                <w:lang w:val="sv-SE"/>
              </w:rPr>
              <w:t>mengubah,</w:t>
            </w:r>
            <w:r w:rsidR="0099597A">
              <w:rPr>
                <w:lang w:val="sv-SE"/>
              </w:rPr>
              <w:t xml:space="preserve"> </w:t>
            </w:r>
            <w:r w:rsidR="00C744FC">
              <w:rPr>
                <w:lang w:val="sv-SE"/>
              </w:rPr>
              <w:t>menghapus</w:t>
            </w:r>
            <w:r w:rsidR="006B0926">
              <w:rPr>
                <w:lang w:val="sv-SE"/>
              </w:rPr>
              <w:t xml:space="preserve"> </w:t>
            </w:r>
            <w:r w:rsidR="00A26486">
              <w:rPr>
                <w:lang w:val="sv-SE"/>
              </w:rPr>
              <w:t xml:space="preserve">akun </w:t>
            </w:r>
            <w:r w:rsidR="008E322D">
              <w:rPr>
                <w:lang w:val="sv-SE"/>
              </w:rPr>
              <w:t>pengguna</w:t>
            </w:r>
          </w:p>
        </w:tc>
        <w:tc>
          <w:tcPr>
            <w:tcW w:w="1417" w:type="dxa"/>
          </w:tcPr>
          <w:p w14:paraId="216FDAAC" w14:textId="2D9F57B0" w:rsidR="00BF5A07" w:rsidRDefault="006B0926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Aktor-01</w:t>
            </w:r>
          </w:p>
        </w:tc>
        <w:tc>
          <w:tcPr>
            <w:tcW w:w="1413" w:type="dxa"/>
          </w:tcPr>
          <w:p w14:paraId="5B24CBCE" w14:textId="6227B7E6" w:rsidR="00BF5A07" w:rsidRPr="0016522B" w:rsidRDefault="0016522B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UC-02</w:t>
            </w:r>
          </w:p>
        </w:tc>
      </w:tr>
      <w:tr w:rsidR="00542912" w14:paraId="3B0286DB" w14:textId="77777777" w:rsidTr="00C93BE5">
        <w:tc>
          <w:tcPr>
            <w:tcW w:w="934" w:type="dxa"/>
          </w:tcPr>
          <w:p w14:paraId="2F40489B" w14:textId="38F4FC53" w:rsidR="00E37F90" w:rsidRDefault="00672295" w:rsidP="00BF5A07">
            <w:pPr>
              <w:spacing w:before="30"/>
              <w:ind w:firstLine="0"/>
              <w:rPr>
                <w:lang w:val="sv-SE"/>
              </w:rPr>
            </w:pPr>
            <w:r>
              <w:rPr>
                <w:lang w:val="sv-SE"/>
              </w:rPr>
              <w:t>3</w:t>
            </w:r>
          </w:p>
        </w:tc>
        <w:tc>
          <w:tcPr>
            <w:tcW w:w="1776" w:type="dxa"/>
          </w:tcPr>
          <w:p w14:paraId="502E38ED" w14:textId="4BC1049C" w:rsidR="00E37F90" w:rsidRDefault="0099597A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Kelola B</w:t>
            </w:r>
            <w:r w:rsidR="00F92A76">
              <w:rPr>
                <w:lang w:val="sv-SE"/>
              </w:rPr>
              <w:t>uku</w:t>
            </w:r>
          </w:p>
        </w:tc>
        <w:tc>
          <w:tcPr>
            <w:tcW w:w="2398" w:type="dxa"/>
          </w:tcPr>
          <w:p w14:paraId="184AB50A" w14:textId="40195E55" w:rsidR="00E37F90" w:rsidRDefault="00760E63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Aktor dapat menambahkan</w:t>
            </w:r>
            <w:r w:rsidR="0099597A">
              <w:rPr>
                <w:lang w:val="sv-SE"/>
              </w:rPr>
              <w:t>, mengubah, menampilkan dan menghapus buku</w:t>
            </w:r>
          </w:p>
        </w:tc>
        <w:tc>
          <w:tcPr>
            <w:tcW w:w="1417" w:type="dxa"/>
          </w:tcPr>
          <w:p w14:paraId="05100B6A" w14:textId="53416DB9" w:rsidR="00E37F90" w:rsidRDefault="00760E63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Aktor-01</w:t>
            </w:r>
          </w:p>
        </w:tc>
        <w:tc>
          <w:tcPr>
            <w:tcW w:w="1413" w:type="dxa"/>
          </w:tcPr>
          <w:p w14:paraId="53929F9F" w14:textId="25E82327" w:rsidR="00E37F90" w:rsidRPr="00FC281E" w:rsidRDefault="00FC281E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UC-03</w:t>
            </w:r>
          </w:p>
        </w:tc>
      </w:tr>
      <w:tr w:rsidR="00E65B23" w14:paraId="42B598FE" w14:textId="77777777" w:rsidTr="00C93BE5">
        <w:tc>
          <w:tcPr>
            <w:tcW w:w="934" w:type="dxa"/>
          </w:tcPr>
          <w:p w14:paraId="264FA973" w14:textId="4BBB1958" w:rsidR="00E65B23" w:rsidRDefault="00E65B23" w:rsidP="00BF5A07">
            <w:pPr>
              <w:spacing w:before="30"/>
              <w:ind w:firstLine="0"/>
              <w:rPr>
                <w:lang w:val="sv-SE"/>
              </w:rPr>
            </w:pPr>
            <w:r>
              <w:rPr>
                <w:lang w:val="sv-SE"/>
              </w:rPr>
              <w:t>4</w:t>
            </w:r>
          </w:p>
        </w:tc>
        <w:tc>
          <w:tcPr>
            <w:tcW w:w="1776" w:type="dxa"/>
          </w:tcPr>
          <w:p w14:paraId="59246423" w14:textId="37C07294" w:rsidR="00E65B23" w:rsidRDefault="00E65B23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Kelola Transaksi</w:t>
            </w:r>
          </w:p>
        </w:tc>
        <w:tc>
          <w:tcPr>
            <w:tcW w:w="2398" w:type="dxa"/>
          </w:tcPr>
          <w:p w14:paraId="642277DE" w14:textId="75C30EF3" w:rsidR="00E65B23" w:rsidRDefault="00E65B23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Aktor dapat menambahkan (meminjam</w:t>
            </w:r>
            <w:r w:rsidR="00542912">
              <w:rPr>
                <w:lang w:val="sv-SE"/>
              </w:rPr>
              <w:t xml:space="preserve"> buku</w:t>
            </w:r>
            <w:r w:rsidR="00FB13CC">
              <w:rPr>
                <w:lang w:val="sv-SE"/>
              </w:rPr>
              <w:t xml:space="preserve"> UC-05</w:t>
            </w:r>
            <w:r>
              <w:rPr>
                <w:lang w:val="sv-SE"/>
              </w:rPr>
              <w:t>), mengubah</w:t>
            </w:r>
            <w:r w:rsidR="00473F76">
              <w:rPr>
                <w:lang w:val="sv-SE"/>
              </w:rPr>
              <w:t xml:space="preserve"> (</w:t>
            </w:r>
            <w:r w:rsidR="00F7136D">
              <w:rPr>
                <w:lang w:val="sv-SE"/>
              </w:rPr>
              <w:t>Mengkonfirmasi pinjaman</w:t>
            </w:r>
            <w:r w:rsidR="00B82617">
              <w:rPr>
                <w:lang w:val="sv-SE"/>
              </w:rPr>
              <w:t xml:space="preserve"> dan </w:t>
            </w:r>
            <w:r w:rsidR="00B82617">
              <w:rPr>
                <w:lang w:val="sv-SE"/>
              </w:rPr>
              <w:lastRenderedPageBreak/>
              <w:t>mengembalikan pinjaman</w:t>
            </w:r>
            <w:r w:rsidR="00082F60">
              <w:rPr>
                <w:lang w:val="sv-SE"/>
              </w:rPr>
              <w:t xml:space="preserve"> UC-06</w:t>
            </w:r>
            <w:r w:rsidR="00E33065">
              <w:rPr>
                <w:lang w:val="sv-SE"/>
              </w:rPr>
              <w:t>)</w:t>
            </w:r>
            <w:r>
              <w:rPr>
                <w:lang w:val="sv-SE"/>
              </w:rPr>
              <w:t>, menampilkan dan menghapus transaksi</w:t>
            </w:r>
          </w:p>
        </w:tc>
        <w:tc>
          <w:tcPr>
            <w:tcW w:w="1417" w:type="dxa"/>
          </w:tcPr>
          <w:p w14:paraId="195D61BB" w14:textId="64CBD576" w:rsidR="00E65B23" w:rsidRDefault="009D2653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lastRenderedPageBreak/>
              <w:t>Aktor-01</w:t>
            </w:r>
          </w:p>
        </w:tc>
        <w:tc>
          <w:tcPr>
            <w:tcW w:w="1413" w:type="dxa"/>
          </w:tcPr>
          <w:p w14:paraId="2E7B13DC" w14:textId="1795DE0A" w:rsidR="00E65B23" w:rsidRPr="00FC281E" w:rsidRDefault="00FC281E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UC-04</w:t>
            </w:r>
          </w:p>
        </w:tc>
      </w:tr>
      <w:tr w:rsidR="00321086" w14:paraId="603F59CF" w14:textId="77777777" w:rsidTr="00C93BE5">
        <w:tc>
          <w:tcPr>
            <w:tcW w:w="934" w:type="dxa"/>
          </w:tcPr>
          <w:p w14:paraId="11F84BE5" w14:textId="1CAE6069" w:rsidR="00F87372" w:rsidRDefault="00A87459" w:rsidP="00BF5A07">
            <w:pPr>
              <w:spacing w:before="30"/>
              <w:ind w:firstLine="0"/>
              <w:rPr>
                <w:lang w:val="sv-SE"/>
              </w:rPr>
            </w:pPr>
            <w:r>
              <w:rPr>
                <w:lang w:val="sv-SE"/>
              </w:rPr>
              <w:t>5</w:t>
            </w:r>
          </w:p>
        </w:tc>
        <w:tc>
          <w:tcPr>
            <w:tcW w:w="1776" w:type="dxa"/>
          </w:tcPr>
          <w:p w14:paraId="7D843A39" w14:textId="420DD513" w:rsidR="00F87372" w:rsidRDefault="00F87372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 xml:space="preserve">Meminjam </w:t>
            </w:r>
            <w:r w:rsidR="002B00FF">
              <w:rPr>
                <w:lang w:val="sv-SE"/>
              </w:rPr>
              <w:t>buku</w:t>
            </w:r>
          </w:p>
        </w:tc>
        <w:tc>
          <w:tcPr>
            <w:tcW w:w="2398" w:type="dxa"/>
          </w:tcPr>
          <w:p w14:paraId="54BA9916" w14:textId="4C3CBA70" w:rsidR="00F87372" w:rsidRDefault="00F87372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 xml:space="preserve">Aktor dapat meminjam buku yang tersedia di katalog dan menunggu admin untuk menerima </w:t>
            </w:r>
            <w:r w:rsidR="00384B86">
              <w:rPr>
                <w:lang w:val="sv-SE"/>
              </w:rPr>
              <w:t>peminjaman buku</w:t>
            </w:r>
          </w:p>
        </w:tc>
        <w:tc>
          <w:tcPr>
            <w:tcW w:w="1417" w:type="dxa"/>
          </w:tcPr>
          <w:p w14:paraId="158FCEEA" w14:textId="18E7B6EB" w:rsidR="00F87372" w:rsidRDefault="00F87372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Aktor-01, Aktor-02</w:t>
            </w:r>
          </w:p>
        </w:tc>
        <w:tc>
          <w:tcPr>
            <w:tcW w:w="1413" w:type="dxa"/>
          </w:tcPr>
          <w:p w14:paraId="4901AC64" w14:textId="3C55206B" w:rsidR="00F87372" w:rsidRPr="00FC281E" w:rsidRDefault="00FC281E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UC-05</w:t>
            </w:r>
          </w:p>
        </w:tc>
      </w:tr>
      <w:tr w:rsidR="00321086" w14:paraId="266A18D4" w14:textId="77777777" w:rsidTr="00C93BE5">
        <w:tc>
          <w:tcPr>
            <w:tcW w:w="934" w:type="dxa"/>
          </w:tcPr>
          <w:p w14:paraId="23F8855D" w14:textId="11A7B6D0" w:rsidR="00F87372" w:rsidRDefault="00A87459" w:rsidP="00BF5A07">
            <w:pPr>
              <w:spacing w:before="30"/>
              <w:ind w:firstLine="0"/>
              <w:rPr>
                <w:lang w:val="sv-SE"/>
              </w:rPr>
            </w:pPr>
            <w:r>
              <w:rPr>
                <w:lang w:val="sv-SE"/>
              </w:rPr>
              <w:t>6</w:t>
            </w:r>
          </w:p>
        </w:tc>
        <w:tc>
          <w:tcPr>
            <w:tcW w:w="1776" w:type="dxa"/>
          </w:tcPr>
          <w:p w14:paraId="1021032D" w14:textId="2DF8681A" w:rsidR="00F87372" w:rsidRDefault="00F87372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Menge</w:t>
            </w:r>
            <w:r w:rsidR="002B00FF">
              <w:rPr>
                <w:lang w:val="sv-SE"/>
              </w:rPr>
              <w:t>m</w:t>
            </w:r>
            <w:r>
              <w:rPr>
                <w:lang w:val="sv-SE"/>
              </w:rPr>
              <w:t>balikan</w:t>
            </w:r>
            <w:r w:rsidR="002B00FF">
              <w:rPr>
                <w:lang w:val="sv-SE"/>
              </w:rPr>
              <w:t xml:space="preserve"> buku</w:t>
            </w:r>
          </w:p>
        </w:tc>
        <w:tc>
          <w:tcPr>
            <w:tcW w:w="2398" w:type="dxa"/>
          </w:tcPr>
          <w:p w14:paraId="5D838646" w14:textId="6C176697" w:rsidR="00F87372" w:rsidRDefault="00F87372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 xml:space="preserve">Aktor dapat mengembalikan buku yang dipinjam oleh </w:t>
            </w:r>
            <w:r w:rsidR="008E322D">
              <w:rPr>
                <w:lang w:val="sv-SE"/>
              </w:rPr>
              <w:t>pengguna</w:t>
            </w:r>
          </w:p>
        </w:tc>
        <w:tc>
          <w:tcPr>
            <w:tcW w:w="1417" w:type="dxa"/>
          </w:tcPr>
          <w:p w14:paraId="19C31CB9" w14:textId="08AC3482" w:rsidR="00F87372" w:rsidRDefault="00E914DF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Aktor-01</w:t>
            </w:r>
          </w:p>
        </w:tc>
        <w:tc>
          <w:tcPr>
            <w:tcW w:w="1413" w:type="dxa"/>
          </w:tcPr>
          <w:p w14:paraId="6D31B142" w14:textId="730F9473" w:rsidR="00F87372" w:rsidRPr="00FC281E" w:rsidRDefault="00FC281E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UC-06</w:t>
            </w:r>
          </w:p>
        </w:tc>
      </w:tr>
      <w:tr w:rsidR="00226301" w14:paraId="70EBDCE6" w14:textId="77777777" w:rsidTr="00C93BE5">
        <w:tc>
          <w:tcPr>
            <w:tcW w:w="934" w:type="dxa"/>
          </w:tcPr>
          <w:p w14:paraId="6475531A" w14:textId="757A766C" w:rsidR="002B00FF" w:rsidRDefault="00A87459" w:rsidP="00BF5A07">
            <w:pPr>
              <w:spacing w:before="30"/>
              <w:ind w:firstLine="0"/>
              <w:rPr>
                <w:lang w:val="sv-SE"/>
              </w:rPr>
            </w:pPr>
            <w:r>
              <w:rPr>
                <w:lang w:val="sv-SE"/>
              </w:rPr>
              <w:t>7</w:t>
            </w:r>
          </w:p>
        </w:tc>
        <w:tc>
          <w:tcPr>
            <w:tcW w:w="1776" w:type="dxa"/>
          </w:tcPr>
          <w:p w14:paraId="0401F7AC" w14:textId="66D471E8" w:rsidR="002B00FF" w:rsidRDefault="006E26F7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Katalog</w:t>
            </w:r>
          </w:p>
        </w:tc>
        <w:tc>
          <w:tcPr>
            <w:tcW w:w="2398" w:type="dxa"/>
          </w:tcPr>
          <w:p w14:paraId="5A873230" w14:textId="338BC1D9" w:rsidR="002B00FF" w:rsidRDefault="008E322D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 xml:space="preserve">Aktor dapat melihat </w:t>
            </w:r>
            <w:r w:rsidR="006E26F7">
              <w:rPr>
                <w:lang w:val="sv-SE"/>
              </w:rPr>
              <w:t>katalog buku yang ingin dipinjam</w:t>
            </w:r>
          </w:p>
        </w:tc>
        <w:tc>
          <w:tcPr>
            <w:tcW w:w="1417" w:type="dxa"/>
          </w:tcPr>
          <w:p w14:paraId="0F9D37D4" w14:textId="46A14B39" w:rsidR="002B00FF" w:rsidRDefault="00C872C7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Aktor-0</w:t>
            </w:r>
            <w:r w:rsidR="006E26F7">
              <w:rPr>
                <w:lang w:val="sv-SE"/>
              </w:rPr>
              <w:t>1, Aktor-02</w:t>
            </w:r>
          </w:p>
        </w:tc>
        <w:tc>
          <w:tcPr>
            <w:tcW w:w="1413" w:type="dxa"/>
          </w:tcPr>
          <w:p w14:paraId="1D737212" w14:textId="20F4B54A" w:rsidR="002B00FF" w:rsidRPr="00FC281E" w:rsidRDefault="00FC281E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UC-07</w:t>
            </w:r>
          </w:p>
        </w:tc>
      </w:tr>
      <w:tr w:rsidR="00B82617" w14:paraId="6AB330BC" w14:textId="77777777" w:rsidTr="00C93BE5">
        <w:tc>
          <w:tcPr>
            <w:tcW w:w="934" w:type="dxa"/>
          </w:tcPr>
          <w:p w14:paraId="5D0E2CBD" w14:textId="789D62F3" w:rsidR="00C93BE5" w:rsidRDefault="00A87459" w:rsidP="00BF5A07">
            <w:pPr>
              <w:spacing w:before="30"/>
              <w:ind w:firstLine="0"/>
              <w:rPr>
                <w:lang w:val="sv-SE"/>
              </w:rPr>
            </w:pPr>
            <w:r>
              <w:rPr>
                <w:lang w:val="sv-SE"/>
              </w:rPr>
              <w:t>8</w:t>
            </w:r>
          </w:p>
        </w:tc>
        <w:tc>
          <w:tcPr>
            <w:tcW w:w="1776" w:type="dxa"/>
          </w:tcPr>
          <w:p w14:paraId="03D72668" w14:textId="39468B82" w:rsidR="00C93BE5" w:rsidRDefault="00C93BE5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 xml:space="preserve">Melihat riwayat </w:t>
            </w:r>
            <w:r w:rsidR="00503843">
              <w:rPr>
                <w:lang w:val="sv-SE"/>
              </w:rPr>
              <w:t>transaksi</w:t>
            </w:r>
            <w:r>
              <w:rPr>
                <w:lang w:val="sv-SE"/>
              </w:rPr>
              <w:t xml:space="preserve"> </w:t>
            </w:r>
            <w:r w:rsidR="00783AE9">
              <w:rPr>
                <w:lang w:val="sv-SE"/>
              </w:rPr>
              <w:t>pribadi</w:t>
            </w:r>
          </w:p>
        </w:tc>
        <w:tc>
          <w:tcPr>
            <w:tcW w:w="2398" w:type="dxa"/>
          </w:tcPr>
          <w:p w14:paraId="6FE90BCA" w14:textId="08A21CC3" w:rsidR="00C93BE5" w:rsidRDefault="00783AE9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Aktor</w:t>
            </w:r>
            <w:r w:rsidR="00E9134D">
              <w:rPr>
                <w:lang w:val="sv-SE"/>
              </w:rPr>
              <w:t xml:space="preserve"> </w:t>
            </w:r>
            <w:r>
              <w:rPr>
                <w:lang w:val="sv-SE"/>
              </w:rPr>
              <w:t>dapat melihat riwayat transaksi mereka sendiri</w:t>
            </w:r>
          </w:p>
        </w:tc>
        <w:tc>
          <w:tcPr>
            <w:tcW w:w="1417" w:type="dxa"/>
          </w:tcPr>
          <w:p w14:paraId="5A76446F" w14:textId="754DC850" w:rsidR="00C93BE5" w:rsidRDefault="00783AE9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Aktor-01, Aktor-02</w:t>
            </w:r>
          </w:p>
        </w:tc>
        <w:tc>
          <w:tcPr>
            <w:tcW w:w="1413" w:type="dxa"/>
          </w:tcPr>
          <w:p w14:paraId="062C4080" w14:textId="68750B10" w:rsidR="00C93BE5" w:rsidRPr="00FC281E" w:rsidRDefault="00FC281E" w:rsidP="00FA4B00">
            <w:pPr>
              <w:pStyle w:val="ListParagraph"/>
              <w:spacing w:before="30"/>
              <w:ind w:left="0" w:firstLine="0"/>
              <w:rPr>
                <w:lang w:val="sv-SE"/>
              </w:rPr>
            </w:pPr>
            <w:r>
              <w:rPr>
                <w:lang w:val="sv-SE"/>
              </w:rPr>
              <w:t>UC-08</w:t>
            </w:r>
          </w:p>
        </w:tc>
      </w:tr>
    </w:tbl>
    <w:p w14:paraId="452BE596" w14:textId="47EBFFAE" w:rsidR="00FA4B00" w:rsidRPr="00692A07" w:rsidRDefault="00F33D4D" w:rsidP="00692A07">
      <w:pPr>
        <w:spacing w:line="278" w:lineRule="auto"/>
        <w:ind w:firstLine="0"/>
        <w:jc w:val="left"/>
        <w:rPr>
          <w:b/>
          <w:bCs/>
          <w:lang w:val="sv-SE"/>
        </w:rPr>
      </w:pPr>
      <w:r>
        <w:rPr>
          <w:b/>
          <w:bCs/>
          <w:lang w:val="sv-SE"/>
        </w:rPr>
        <w:br w:type="page"/>
      </w:r>
    </w:p>
    <w:p w14:paraId="24D715AB" w14:textId="123BC79B" w:rsidR="00F24B6D" w:rsidRPr="00D97781" w:rsidRDefault="00F24B6D" w:rsidP="00A638BD">
      <w:pPr>
        <w:pStyle w:val="Heading1"/>
        <w:ind w:left="-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sv-SE"/>
        </w:rPr>
      </w:pPr>
      <w:r w:rsidRPr="00D9778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sv-SE"/>
        </w:rPr>
        <w:lastRenderedPageBreak/>
        <w:t>DIAGRAM USE CASE</w:t>
      </w:r>
    </w:p>
    <w:p w14:paraId="7DC63D92" w14:textId="1C63D6EB" w:rsidR="00692A07" w:rsidRPr="00692A07" w:rsidRDefault="00831087" w:rsidP="00A638BD">
      <w:pPr>
        <w:spacing w:before="30"/>
        <w:ind w:firstLine="0"/>
        <w:rPr>
          <w:lang w:val="sv-SE"/>
        </w:rPr>
      </w:pPr>
      <w:r>
        <w:rPr>
          <w:b/>
          <w:bCs/>
          <w:noProof/>
          <w:lang w:val="sv-SE"/>
        </w:rPr>
        <w:drawing>
          <wp:anchor distT="0" distB="0" distL="114300" distR="114300" simplePos="0" relativeHeight="251671552" behindDoc="0" locked="0" layoutInCell="1" allowOverlap="1" wp14:anchorId="017FDF40" wp14:editId="3B60FAA1">
            <wp:simplePos x="0" y="0"/>
            <wp:positionH relativeFrom="column">
              <wp:posOffset>485775</wp:posOffset>
            </wp:positionH>
            <wp:positionV relativeFrom="paragraph">
              <wp:posOffset>365760</wp:posOffset>
            </wp:positionV>
            <wp:extent cx="4055110" cy="4968240"/>
            <wp:effectExtent l="0" t="0" r="2540" b="3810"/>
            <wp:wrapTopAndBottom/>
            <wp:docPr id="103219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97252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11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37F8">
        <w:rPr>
          <w:lang w:val="sv-SE"/>
        </w:rPr>
        <w:tab/>
      </w:r>
      <w:r w:rsidR="00955462">
        <w:rPr>
          <w:lang w:val="sv-SE"/>
        </w:rPr>
        <w:t>Use Case sederhana aplikasi perpustakaan:</w:t>
      </w:r>
    </w:p>
    <w:p w14:paraId="29DC9242" w14:textId="36D45342" w:rsidR="00615C7B" w:rsidRDefault="00615C7B" w:rsidP="00E73671">
      <w:pPr>
        <w:spacing w:before="30"/>
        <w:ind w:left="720" w:firstLine="0"/>
        <w:rPr>
          <w:b/>
          <w:bCs/>
          <w:lang w:val="sv-SE"/>
        </w:rPr>
      </w:pPr>
    </w:p>
    <w:p w14:paraId="027DE328" w14:textId="625E5862" w:rsidR="00A36DD3" w:rsidRPr="00615C7B" w:rsidRDefault="00E73671" w:rsidP="00E12082">
      <w:pPr>
        <w:spacing w:line="278" w:lineRule="auto"/>
        <w:ind w:firstLine="0"/>
        <w:jc w:val="left"/>
        <w:rPr>
          <w:b/>
          <w:bCs/>
          <w:lang w:val="sv-SE"/>
        </w:rPr>
      </w:pPr>
      <w:r>
        <w:rPr>
          <w:b/>
          <w:bCs/>
          <w:lang w:val="sv-SE"/>
        </w:rPr>
        <w:br w:type="page"/>
      </w:r>
    </w:p>
    <w:p w14:paraId="3B008902" w14:textId="101B58C3" w:rsidR="00F24B6D" w:rsidRPr="006C6A15" w:rsidRDefault="00F24B6D" w:rsidP="00131138">
      <w:pPr>
        <w:pStyle w:val="Heading1"/>
        <w:ind w:left="-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sv-SE"/>
        </w:rPr>
      </w:pPr>
      <w:r w:rsidRPr="006C6A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sv-SE"/>
        </w:rPr>
        <w:lastRenderedPageBreak/>
        <w:t>DIAGRAM ACTIVITY</w:t>
      </w:r>
    </w:p>
    <w:p w14:paraId="6DE50CE1" w14:textId="28187595" w:rsidR="00E12082" w:rsidRDefault="00E12082" w:rsidP="00082814">
      <w:pPr>
        <w:spacing w:before="30"/>
        <w:ind w:firstLine="720"/>
        <w:rPr>
          <w:lang w:val="sv-SE"/>
        </w:rPr>
      </w:pPr>
      <w:r>
        <w:rPr>
          <w:lang w:val="sv-SE"/>
        </w:rPr>
        <w:t>Nama Use Case: UC</w:t>
      </w:r>
      <w:r w:rsidR="0070523A">
        <w:rPr>
          <w:lang w:val="sv-SE"/>
        </w:rPr>
        <w:t>-01</w:t>
      </w:r>
    </w:p>
    <w:p w14:paraId="27129BD2" w14:textId="1AE8EF4B" w:rsidR="00E12082" w:rsidRDefault="00E12082" w:rsidP="00082814">
      <w:pPr>
        <w:spacing w:before="30"/>
        <w:ind w:firstLine="720"/>
        <w:rPr>
          <w:lang w:val="sv-SE"/>
        </w:rPr>
      </w:pPr>
      <w:r>
        <w:rPr>
          <w:lang w:val="sv-SE"/>
        </w:rPr>
        <w:t>Fungsi: Autentikasi</w:t>
      </w:r>
    </w:p>
    <w:p w14:paraId="0C7F7939" w14:textId="338AC27D" w:rsidR="00BA45D7" w:rsidRPr="002D3C16" w:rsidRDefault="00B323EC" w:rsidP="00082814">
      <w:pPr>
        <w:spacing w:before="30"/>
        <w:ind w:firstLine="720"/>
        <w:rPr>
          <w:lang w:val="sv-SE"/>
        </w:rPr>
      </w:pPr>
      <w:r>
        <w:rPr>
          <w:noProof/>
          <w:lang w:val="sv-SE"/>
        </w:rPr>
        <w:drawing>
          <wp:anchor distT="0" distB="0" distL="114300" distR="114300" simplePos="0" relativeHeight="251659264" behindDoc="1" locked="0" layoutInCell="1" allowOverlap="1" wp14:anchorId="1BE08A63" wp14:editId="46B7B310">
            <wp:simplePos x="0" y="0"/>
            <wp:positionH relativeFrom="column">
              <wp:posOffset>513080</wp:posOffset>
            </wp:positionH>
            <wp:positionV relativeFrom="paragraph">
              <wp:posOffset>272415</wp:posOffset>
            </wp:positionV>
            <wp:extent cx="3990975" cy="6398895"/>
            <wp:effectExtent l="0" t="0" r="9525" b="1905"/>
            <wp:wrapTopAndBottom/>
            <wp:docPr id="103859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90813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6398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2082">
        <w:rPr>
          <w:lang w:val="sv-SE"/>
        </w:rPr>
        <w:t>Skenario: Registrasi akun baru</w:t>
      </w:r>
    </w:p>
    <w:p w14:paraId="53EB30FC" w14:textId="366561B2" w:rsidR="001B097A" w:rsidRPr="001B097A" w:rsidRDefault="00E12082">
      <w:pPr>
        <w:spacing w:line="278" w:lineRule="auto"/>
        <w:ind w:firstLine="0"/>
        <w:jc w:val="left"/>
        <w:rPr>
          <w:highlight w:val="lightGray"/>
          <w:lang w:val="sv-SE"/>
        </w:rPr>
      </w:pPr>
      <w:r>
        <w:rPr>
          <w:b/>
          <w:bCs/>
          <w:highlight w:val="lightGray"/>
          <w:lang w:val="sv-SE"/>
        </w:rPr>
        <w:br w:type="page"/>
      </w:r>
    </w:p>
    <w:p w14:paraId="0EA354F2" w14:textId="508156DD" w:rsidR="001B097A" w:rsidRDefault="001B097A" w:rsidP="00082814">
      <w:pPr>
        <w:spacing w:before="30"/>
        <w:ind w:firstLine="720"/>
        <w:rPr>
          <w:lang w:val="sv-SE"/>
        </w:rPr>
      </w:pPr>
      <w:r>
        <w:rPr>
          <w:lang w:val="sv-SE"/>
        </w:rPr>
        <w:lastRenderedPageBreak/>
        <w:t>Nama Use Case: UC-01</w:t>
      </w:r>
    </w:p>
    <w:p w14:paraId="2B1029FD" w14:textId="4E5B7D72" w:rsidR="001B097A" w:rsidRDefault="001B097A" w:rsidP="00082814">
      <w:pPr>
        <w:spacing w:before="30"/>
        <w:ind w:firstLine="720"/>
        <w:rPr>
          <w:lang w:val="sv-SE"/>
        </w:rPr>
      </w:pPr>
      <w:r>
        <w:rPr>
          <w:lang w:val="sv-SE"/>
        </w:rPr>
        <w:t xml:space="preserve">Fungsi: </w:t>
      </w:r>
      <w:r w:rsidR="00EB356D">
        <w:rPr>
          <w:lang w:val="sv-SE"/>
        </w:rPr>
        <w:t>Autentikasi</w:t>
      </w:r>
    </w:p>
    <w:p w14:paraId="5253B667" w14:textId="00E09C93" w:rsidR="00EB356D" w:rsidRDefault="003620B0" w:rsidP="00082814">
      <w:pPr>
        <w:spacing w:before="30"/>
        <w:ind w:firstLine="720"/>
        <w:rPr>
          <w:lang w:val="sv-SE"/>
        </w:rPr>
      </w:pPr>
      <w:r>
        <w:rPr>
          <w:noProof/>
          <w:lang w:val="sv-SE"/>
        </w:rPr>
        <w:drawing>
          <wp:anchor distT="0" distB="0" distL="114300" distR="114300" simplePos="0" relativeHeight="251660288" behindDoc="0" locked="0" layoutInCell="1" allowOverlap="1" wp14:anchorId="7B24AC17" wp14:editId="5C28EAA5">
            <wp:simplePos x="0" y="0"/>
            <wp:positionH relativeFrom="column">
              <wp:posOffset>259715</wp:posOffset>
            </wp:positionH>
            <wp:positionV relativeFrom="paragraph">
              <wp:posOffset>413385</wp:posOffset>
            </wp:positionV>
            <wp:extent cx="4514850" cy="6627495"/>
            <wp:effectExtent l="0" t="0" r="0" b="1905"/>
            <wp:wrapTopAndBottom/>
            <wp:docPr id="1908893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93992" name="Picture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6627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356D">
        <w:rPr>
          <w:lang w:val="sv-SE"/>
        </w:rPr>
        <w:t>Skenario: Login ke aplikasi</w:t>
      </w:r>
    </w:p>
    <w:p w14:paraId="61060760" w14:textId="02CCAB9F" w:rsidR="008B5C07" w:rsidRDefault="008B5C07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br w:type="page"/>
      </w:r>
    </w:p>
    <w:p w14:paraId="71F6A907" w14:textId="4F4B7970" w:rsidR="006F7213" w:rsidRDefault="008B5C07" w:rsidP="00082814">
      <w:pPr>
        <w:spacing w:before="30"/>
        <w:ind w:firstLine="720"/>
        <w:rPr>
          <w:lang w:val="sv-SE"/>
        </w:rPr>
      </w:pPr>
      <w:r>
        <w:rPr>
          <w:lang w:val="sv-SE"/>
        </w:rPr>
        <w:lastRenderedPageBreak/>
        <w:t>Nama Use Case: UC-01</w:t>
      </w:r>
    </w:p>
    <w:p w14:paraId="1E9BAFCB" w14:textId="78071C21" w:rsidR="008B5C07" w:rsidRDefault="008B5C07" w:rsidP="00082814">
      <w:pPr>
        <w:spacing w:before="30"/>
        <w:ind w:firstLine="720"/>
        <w:rPr>
          <w:lang w:val="sv-SE"/>
        </w:rPr>
      </w:pPr>
      <w:r>
        <w:rPr>
          <w:lang w:val="sv-SE"/>
        </w:rPr>
        <w:t>Fungsi: Autentikasi</w:t>
      </w:r>
    </w:p>
    <w:p w14:paraId="787EB54F" w14:textId="78774CC1" w:rsidR="008B5C07" w:rsidRDefault="00A8066B" w:rsidP="00082814">
      <w:pPr>
        <w:spacing w:before="30"/>
        <w:ind w:firstLine="720"/>
        <w:rPr>
          <w:lang w:val="sv-SE"/>
        </w:rPr>
      </w:pPr>
      <w:r>
        <w:rPr>
          <w:noProof/>
          <w:lang w:val="sv-SE"/>
        </w:rPr>
        <w:drawing>
          <wp:anchor distT="0" distB="0" distL="114300" distR="114300" simplePos="0" relativeHeight="251661312" behindDoc="0" locked="0" layoutInCell="1" allowOverlap="1" wp14:anchorId="64FC9119" wp14:editId="6154EF49">
            <wp:simplePos x="0" y="0"/>
            <wp:positionH relativeFrom="column">
              <wp:posOffset>438150</wp:posOffset>
            </wp:positionH>
            <wp:positionV relativeFrom="paragraph">
              <wp:posOffset>301625</wp:posOffset>
            </wp:positionV>
            <wp:extent cx="4159250" cy="6741795"/>
            <wp:effectExtent l="0" t="0" r="0" b="1905"/>
            <wp:wrapTopAndBottom/>
            <wp:docPr id="2751146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14698" name="Picture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674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5C07">
        <w:rPr>
          <w:lang w:val="sv-SE"/>
        </w:rPr>
        <w:t>Skenario: Logout (keluar) dari aplikasi</w:t>
      </w:r>
    </w:p>
    <w:p w14:paraId="608C99FD" w14:textId="0C20814C" w:rsidR="0016522B" w:rsidRDefault="0016522B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br w:type="page"/>
      </w:r>
    </w:p>
    <w:p w14:paraId="560CF8A8" w14:textId="19C788D7" w:rsidR="008B5C07" w:rsidRDefault="0016522B" w:rsidP="00865DA9">
      <w:pPr>
        <w:spacing w:before="30"/>
        <w:ind w:firstLine="720"/>
        <w:rPr>
          <w:lang w:val="sv-SE"/>
        </w:rPr>
      </w:pPr>
      <w:r>
        <w:rPr>
          <w:lang w:val="sv-SE"/>
        </w:rPr>
        <w:lastRenderedPageBreak/>
        <w:t>Nama Use Case: UC-02</w:t>
      </w:r>
    </w:p>
    <w:p w14:paraId="6461B976" w14:textId="5C0F0A46" w:rsidR="0016522B" w:rsidRDefault="0016522B" w:rsidP="00865DA9">
      <w:pPr>
        <w:spacing w:before="30"/>
        <w:ind w:firstLine="720"/>
        <w:rPr>
          <w:lang w:val="sv-SE"/>
        </w:rPr>
      </w:pPr>
      <w:r>
        <w:rPr>
          <w:lang w:val="sv-SE"/>
        </w:rPr>
        <w:t>Fungsi:</w:t>
      </w:r>
      <w:r w:rsidR="005863C9">
        <w:rPr>
          <w:lang w:val="sv-SE"/>
        </w:rPr>
        <w:t xml:space="preserve"> Kelola User</w:t>
      </w:r>
    </w:p>
    <w:p w14:paraId="6C03DA04" w14:textId="16D95FB9" w:rsidR="0016522B" w:rsidRDefault="006F525F" w:rsidP="00865DA9">
      <w:pPr>
        <w:spacing w:before="30"/>
        <w:ind w:firstLine="720"/>
        <w:rPr>
          <w:lang w:val="sv-SE"/>
        </w:rPr>
      </w:pPr>
      <w:r>
        <w:rPr>
          <w:noProof/>
          <w:lang w:val="sv-SE"/>
        </w:rPr>
        <w:drawing>
          <wp:anchor distT="0" distB="0" distL="114300" distR="114300" simplePos="0" relativeHeight="251662336" behindDoc="0" locked="0" layoutInCell="1" allowOverlap="1" wp14:anchorId="292DF6E9" wp14:editId="7D34B21A">
            <wp:simplePos x="0" y="0"/>
            <wp:positionH relativeFrom="column">
              <wp:posOffset>364490</wp:posOffset>
            </wp:positionH>
            <wp:positionV relativeFrom="paragraph">
              <wp:posOffset>292735</wp:posOffset>
            </wp:positionV>
            <wp:extent cx="4305935" cy="6751320"/>
            <wp:effectExtent l="0" t="0" r="0" b="0"/>
            <wp:wrapTopAndBottom/>
            <wp:docPr id="3982645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64579" name="Picture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35" cy="675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522B">
        <w:rPr>
          <w:lang w:val="sv-SE"/>
        </w:rPr>
        <w:t xml:space="preserve">Skenario: </w:t>
      </w:r>
      <w:r w:rsidR="00284493">
        <w:rPr>
          <w:lang w:val="sv-SE"/>
        </w:rPr>
        <w:t>Tambah User</w:t>
      </w:r>
    </w:p>
    <w:p w14:paraId="13E7D9DC" w14:textId="67A9015C" w:rsidR="006F525F" w:rsidRDefault="006F525F" w:rsidP="006F525F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br w:type="page"/>
      </w:r>
    </w:p>
    <w:p w14:paraId="5552C33D" w14:textId="620F22BC" w:rsidR="006F525F" w:rsidRDefault="006F525F" w:rsidP="003F1847">
      <w:pPr>
        <w:spacing w:line="278" w:lineRule="auto"/>
        <w:ind w:firstLine="720"/>
        <w:jc w:val="left"/>
        <w:rPr>
          <w:lang w:val="sv-SE"/>
        </w:rPr>
      </w:pPr>
      <w:r>
        <w:rPr>
          <w:lang w:val="sv-SE"/>
        </w:rPr>
        <w:lastRenderedPageBreak/>
        <w:t>Nama Use Case: UC-02</w:t>
      </w:r>
    </w:p>
    <w:p w14:paraId="258FC961" w14:textId="79B47C62" w:rsidR="006F525F" w:rsidRDefault="006F525F" w:rsidP="003F1847">
      <w:pPr>
        <w:spacing w:line="278" w:lineRule="auto"/>
        <w:ind w:firstLine="720"/>
        <w:jc w:val="left"/>
        <w:rPr>
          <w:lang w:val="sv-SE"/>
        </w:rPr>
      </w:pPr>
      <w:r>
        <w:rPr>
          <w:lang w:val="sv-SE"/>
        </w:rPr>
        <w:t>Fungsi: Kelola User</w:t>
      </w:r>
    </w:p>
    <w:p w14:paraId="3962CB7A" w14:textId="1C14AD7F" w:rsidR="006F525F" w:rsidRDefault="003B5DB1" w:rsidP="003F1847">
      <w:pPr>
        <w:spacing w:line="278" w:lineRule="auto"/>
        <w:ind w:firstLine="720"/>
        <w:jc w:val="left"/>
        <w:rPr>
          <w:lang w:val="sv-SE"/>
        </w:rPr>
      </w:pPr>
      <w:r>
        <w:rPr>
          <w:noProof/>
          <w:lang w:val="sv-SE"/>
        </w:rPr>
        <w:drawing>
          <wp:anchor distT="0" distB="0" distL="114300" distR="114300" simplePos="0" relativeHeight="251663360" behindDoc="0" locked="0" layoutInCell="1" allowOverlap="1" wp14:anchorId="7745B8BF" wp14:editId="69763127">
            <wp:simplePos x="0" y="0"/>
            <wp:positionH relativeFrom="column">
              <wp:posOffset>305435</wp:posOffset>
            </wp:positionH>
            <wp:positionV relativeFrom="paragraph">
              <wp:posOffset>309245</wp:posOffset>
            </wp:positionV>
            <wp:extent cx="4424680" cy="6856095"/>
            <wp:effectExtent l="0" t="0" r="0" b="1905"/>
            <wp:wrapTopAndBottom/>
            <wp:docPr id="8134723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72344" name="Picture 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680" cy="685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525F">
        <w:rPr>
          <w:lang w:val="sv-SE"/>
        </w:rPr>
        <w:t>Skenario: Ubah User</w:t>
      </w:r>
    </w:p>
    <w:p w14:paraId="456C119B" w14:textId="2D176179" w:rsidR="00FA6912" w:rsidRDefault="00FA6912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br w:type="page"/>
      </w:r>
    </w:p>
    <w:p w14:paraId="75032529" w14:textId="1AC406E0" w:rsidR="009C0405" w:rsidRDefault="00FA6912" w:rsidP="006F525F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lastRenderedPageBreak/>
        <w:tab/>
        <w:t>Nama Use Case: UC-02</w:t>
      </w:r>
    </w:p>
    <w:p w14:paraId="10EBAB89" w14:textId="7FAED887" w:rsidR="00677A77" w:rsidRDefault="00677A77" w:rsidP="006F525F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tab/>
        <w:t xml:space="preserve">Fungsi: </w:t>
      </w:r>
      <w:r w:rsidR="008E40FA">
        <w:rPr>
          <w:lang w:val="sv-SE"/>
        </w:rPr>
        <w:t>Kelola User</w:t>
      </w:r>
    </w:p>
    <w:p w14:paraId="64B57218" w14:textId="48E7ED28" w:rsidR="008E40FA" w:rsidRDefault="00DF187B" w:rsidP="006F525F">
      <w:pPr>
        <w:spacing w:line="278" w:lineRule="auto"/>
        <w:ind w:firstLine="0"/>
        <w:jc w:val="left"/>
        <w:rPr>
          <w:lang w:val="sv-SE"/>
        </w:rPr>
      </w:pPr>
      <w:r>
        <w:rPr>
          <w:noProof/>
          <w:lang w:val="sv-SE"/>
        </w:rPr>
        <w:drawing>
          <wp:anchor distT="0" distB="0" distL="114300" distR="114300" simplePos="0" relativeHeight="251664384" behindDoc="0" locked="0" layoutInCell="1" allowOverlap="1" wp14:anchorId="1CD23E44" wp14:editId="67A1C3C4">
            <wp:simplePos x="0" y="0"/>
            <wp:positionH relativeFrom="column">
              <wp:posOffset>292100</wp:posOffset>
            </wp:positionH>
            <wp:positionV relativeFrom="paragraph">
              <wp:posOffset>309245</wp:posOffset>
            </wp:positionV>
            <wp:extent cx="4450715" cy="6856095"/>
            <wp:effectExtent l="0" t="0" r="6985" b="1905"/>
            <wp:wrapTopAndBottom/>
            <wp:docPr id="2439599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59934" name="Picture 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715" cy="685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40FA">
        <w:rPr>
          <w:lang w:val="sv-SE"/>
        </w:rPr>
        <w:tab/>
        <w:t>Skenario: Tampilkan Akun User</w:t>
      </w:r>
    </w:p>
    <w:p w14:paraId="1A9CC9FE" w14:textId="114D2A87" w:rsidR="003F1847" w:rsidRDefault="003F1847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br w:type="page"/>
      </w:r>
    </w:p>
    <w:p w14:paraId="586548F2" w14:textId="2E64D822" w:rsidR="00DF187B" w:rsidRDefault="00B32F91" w:rsidP="006F525F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lastRenderedPageBreak/>
        <w:tab/>
        <w:t>Nama Use Case: UC-02</w:t>
      </w:r>
    </w:p>
    <w:p w14:paraId="211F8303" w14:textId="1FC07AC2" w:rsidR="00B32F91" w:rsidRDefault="00B32F91" w:rsidP="006F525F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tab/>
        <w:t>Fungsi: Kelola User</w:t>
      </w:r>
    </w:p>
    <w:p w14:paraId="3A8BA04A" w14:textId="158C6788" w:rsidR="00B32F91" w:rsidRDefault="00C543DD" w:rsidP="006F525F">
      <w:pPr>
        <w:spacing w:line="278" w:lineRule="auto"/>
        <w:ind w:firstLine="0"/>
        <w:jc w:val="left"/>
        <w:rPr>
          <w:lang w:val="sv-SE"/>
        </w:rPr>
      </w:pPr>
      <w:r>
        <w:rPr>
          <w:noProof/>
          <w:lang w:val="sv-SE"/>
        </w:rPr>
        <w:drawing>
          <wp:anchor distT="0" distB="0" distL="114300" distR="114300" simplePos="0" relativeHeight="251665408" behindDoc="0" locked="0" layoutInCell="1" allowOverlap="1" wp14:anchorId="6CA00344" wp14:editId="68A5BBBF">
            <wp:simplePos x="0" y="0"/>
            <wp:positionH relativeFrom="column">
              <wp:posOffset>150495</wp:posOffset>
            </wp:positionH>
            <wp:positionV relativeFrom="paragraph">
              <wp:posOffset>309245</wp:posOffset>
            </wp:positionV>
            <wp:extent cx="4733925" cy="6856095"/>
            <wp:effectExtent l="0" t="0" r="9525" b="1905"/>
            <wp:wrapTopAndBottom/>
            <wp:docPr id="15790391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39169" name="Picture 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685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F91">
        <w:rPr>
          <w:lang w:val="sv-SE"/>
        </w:rPr>
        <w:tab/>
        <w:t xml:space="preserve">Skenario: </w:t>
      </w:r>
      <w:r w:rsidR="00943B3F">
        <w:rPr>
          <w:lang w:val="sv-SE"/>
        </w:rPr>
        <w:t>Hapus Akun User</w:t>
      </w:r>
    </w:p>
    <w:p w14:paraId="06FBBC03" w14:textId="5F8EBC6A" w:rsidR="008E14B0" w:rsidRDefault="008E14B0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br w:type="page"/>
      </w:r>
    </w:p>
    <w:p w14:paraId="01DF183C" w14:textId="618629CD" w:rsidR="00C543DD" w:rsidRDefault="008E14B0" w:rsidP="006F525F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lastRenderedPageBreak/>
        <w:tab/>
        <w:t>Nama Use Case: UC-03</w:t>
      </w:r>
    </w:p>
    <w:p w14:paraId="28DA96BA" w14:textId="0610EFEC" w:rsidR="008E14B0" w:rsidRDefault="008E14B0" w:rsidP="006F525F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tab/>
        <w:t>Fungsi: Kelola Buku</w:t>
      </w:r>
    </w:p>
    <w:p w14:paraId="309C56A3" w14:textId="6F3D8DBA" w:rsidR="008E14B0" w:rsidRDefault="00C51A34" w:rsidP="006F525F">
      <w:pPr>
        <w:spacing w:line="278" w:lineRule="auto"/>
        <w:ind w:firstLine="0"/>
        <w:jc w:val="left"/>
        <w:rPr>
          <w:lang w:val="sv-SE"/>
        </w:rPr>
      </w:pPr>
      <w:r>
        <w:rPr>
          <w:noProof/>
          <w:lang w:val="sv-SE"/>
        </w:rPr>
        <w:drawing>
          <wp:anchor distT="0" distB="0" distL="114300" distR="114300" simplePos="0" relativeHeight="251666432" behindDoc="0" locked="0" layoutInCell="1" allowOverlap="1" wp14:anchorId="6F99DD9F" wp14:editId="17FEDBDB">
            <wp:simplePos x="0" y="0"/>
            <wp:positionH relativeFrom="column">
              <wp:posOffset>297180</wp:posOffset>
            </wp:positionH>
            <wp:positionV relativeFrom="paragraph">
              <wp:posOffset>309245</wp:posOffset>
            </wp:positionV>
            <wp:extent cx="4440555" cy="6856095"/>
            <wp:effectExtent l="0" t="0" r="0" b="1905"/>
            <wp:wrapTopAndBottom/>
            <wp:docPr id="17777753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75361" name="Picture 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555" cy="685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14B0">
        <w:rPr>
          <w:lang w:val="sv-SE"/>
        </w:rPr>
        <w:tab/>
        <w:t>Skenario: Tambah Buku</w:t>
      </w:r>
    </w:p>
    <w:p w14:paraId="6ADB2488" w14:textId="5100B852" w:rsidR="001E3C0F" w:rsidRDefault="001E3C0F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br w:type="page"/>
      </w:r>
    </w:p>
    <w:p w14:paraId="23AC018D" w14:textId="0E52B20F" w:rsidR="008E14B0" w:rsidRDefault="001E3C0F" w:rsidP="006F525F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lastRenderedPageBreak/>
        <w:tab/>
        <w:t>Nama Use Case: UC-03</w:t>
      </w:r>
    </w:p>
    <w:p w14:paraId="4501ABB1" w14:textId="3FB2CC73" w:rsidR="001E3C0F" w:rsidRDefault="001E3C0F" w:rsidP="006F525F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tab/>
        <w:t>Fungsi: UC-03</w:t>
      </w:r>
    </w:p>
    <w:p w14:paraId="05BF8E59" w14:textId="495A1CF0" w:rsidR="001E3C0F" w:rsidRDefault="008272D3" w:rsidP="006F525F">
      <w:pPr>
        <w:spacing w:line="278" w:lineRule="auto"/>
        <w:ind w:firstLine="0"/>
        <w:jc w:val="left"/>
        <w:rPr>
          <w:lang w:val="sv-SE"/>
        </w:rPr>
      </w:pPr>
      <w:r>
        <w:rPr>
          <w:noProof/>
          <w:lang w:val="sv-SE"/>
        </w:rPr>
        <w:drawing>
          <wp:anchor distT="0" distB="0" distL="114300" distR="114300" simplePos="0" relativeHeight="251667456" behindDoc="0" locked="0" layoutInCell="1" allowOverlap="1" wp14:anchorId="1AB7EC1A" wp14:editId="0339D109">
            <wp:simplePos x="0" y="0"/>
            <wp:positionH relativeFrom="column">
              <wp:posOffset>310515</wp:posOffset>
            </wp:positionH>
            <wp:positionV relativeFrom="paragraph">
              <wp:posOffset>309245</wp:posOffset>
            </wp:positionV>
            <wp:extent cx="4413885" cy="6856095"/>
            <wp:effectExtent l="0" t="0" r="5715" b="1905"/>
            <wp:wrapTopAndBottom/>
            <wp:docPr id="16012451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45103" name="Picture 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685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C0F">
        <w:rPr>
          <w:lang w:val="sv-SE"/>
        </w:rPr>
        <w:tab/>
        <w:t>Skenario: Ubah Buku</w:t>
      </w:r>
    </w:p>
    <w:p w14:paraId="07F30696" w14:textId="76FA1956" w:rsidR="001E3C0F" w:rsidRDefault="001E3C0F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br w:type="page"/>
      </w:r>
    </w:p>
    <w:p w14:paraId="7DD50BC9" w14:textId="267EA55C" w:rsidR="001E3C0F" w:rsidRDefault="001E3C0F" w:rsidP="001E3C0F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lastRenderedPageBreak/>
        <w:tab/>
        <w:t>Nama Use Case: UC-03</w:t>
      </w:r>
    </w:p>
    <w:p w14:paraId="713222B7" w14:textId="065BF2C0" w:rsidR="001E3C0F" w:rsidRDefault="001E3C0F" w:rsidP="001E3C0F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tab/>
        <w:t>Fungsi: Kelola Buku</w:t>
      </w:r>
    </w:p>
    <w:p w14:paraId="2B6ABAB2" w14:textId="742930A7" w:rsidR="001E3C0F" w:rsidRPr="001B097A" w:rsidRDefault="00A5321E" w:rsidP="001E3C0F">
      <w:pPr>
        <w:spacing w:line="278" w:lineRule="auto"/>
        <w:ind w:firstLine="0"/>
        <w:jc w:val="left"/>
        <w:rPr>
          <w:lang w:val="sv-SE"/>
        </w:rPr>
      </w:pPr>
      <w:r>
        <w:rPr>
          <w:noProof/>
          <w:lang w:val="sv-SE"/>
        </w:rPr>
        <w:drawing>
          <wp:anchor distT="0" distB="0" distL="114300" distR="114300" simplePos="0" relativeHeight="251668480" behindDoc="0" locked="0" layoutInCell="1" allowOverlap="1" wp14:anchorId="0F026B88" wp14:editId="3CB6A79C">
            <wp:simplePos x="0" y="0"/>
            <wp:positionH relativeFrom="column">
              <wp:posOffset>304165</wp:posOffset>
            </wp:positionH>
            <wp:positionV relativeFrom="paragraph">
              <wp:posOffset>307975</wp:posOffset>
            </wp:positionV>
            <wp:extent cx="4424045" cy="6856095"/>
            <wp:effectExtent l="0" t="0" r="0" b="1905"/>
            <wp:wrapTopAndBottom/>
            <wp:docPr id="16393026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02627" name="Picture 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045" cy="685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C0F">
        <w:rPr>
          <w:lang w:val="sv-SE"/>
        </w:rPr>
        <w:tab/>
        <w:t>Skenario: Tampil Buku</w:t>
      </w:r>
    </w:p>
    <w:p w14:paraId="73AAFE96" w14:textId="4E120E5F" w:rsidR="00F5594B" w:rsidRDefault="00F5594B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br w:type="page"/>
      </w:r>
    </w:p>
    <w:p w14:paraId="4E9259DD" w14:textId="334BF51F" w:rsidR="00F5594B" w:rsidRDefault="00F5594B" w:rsidP="00F5594B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lastRenderedPageBreak/>
        <w:tab/>
        <w:t>Nama Use Case: UC-03</w:t>
      </w:r>
    </w:p>
    <w:p w14:paraId="5F8E5C7C" w14:textId="3D980DA2" w:rsidR="00F5594B" w:rsidRDefault="00F5594B" w:rsidP="00F5594B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tab/>
        <w:t>Fungsi: Kelola Buku</w:t>
      </w:r>
    </w:p>
    <w:p w14:paraId="737EDBC8" w14:textId="0575F745" w:rsidR="00F5594B" w:rsidRPr="001B097A" w:rsidRDefault="003E51DF" w:rsidP="00F5594B">
      <w:pPr>
        <w:spacing w:line="278" w:lineRule="auto"/>
        <w:ind w:firstLine="0"/>
        <w:jc w:val="left"/>
        <w:rPr>
          <w:lang w:val="sv-SE"/>
        </w:rPr>
      </w:pPr>
      <w:r>
        <w:rPr>
          <w:noProof/>
          <w:lang w:val="sv-SE"/>
        </w:rPr>
        <w:drawing>
          <wp:anchor distT="0" distB="0" distL="114300" distR="114300" simplePos="0" relativeHeight="251669504" behindDoc="0" locked="0" layoutInCell="1" allowOverlap="1" wp14:anchorId="44B4931F" wp14:editId="65969DBF">
            <wp:simplePos x="0" y="0"/>
            <wp:positionH relativeFrom="column">
              <wp:posOffset>143510</wp:posOffset>
            </wp:positionH>
            <wp:positionV relativeFrom="paragraph">
              <wp:posOffset>307975</wp:posOffset>
            </wp:positionV>
            <wp:extent cx="4728210" cy="6856095"/>
            <wp:effectExtent l="0" t="0" r="0" b="1905"/>
            <wp:wrapTopAndBottom/>
            <wp:docPr id="13423821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82185" name="Picture 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210" cy="685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594B">
        <w:rPr>
          <w:lang w:val="sv-SE"/>
        </w:rPr>
        <w:tab/>
        <w:t>Skenario: Hapus Buku</w:t>
      </w:r>
    </w:p>
    <w:p w14:paraId="25BE2A54" w14:textId="730E353D" w:rsidR="00F40510" w:rsidRDefault="00F40510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br w:type="page"/>
      </w:r>
    </w:p>
    <w:p w14:paraId="6CCEBC63" w14:textId="341FE1F8" w:rsidR="00F40510" w:rsidRDefault="00F40510" w:rsidP="00F40510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lastRenderedPageBreak/>
        <w:tab/>
        <w:t xml:space="preserve">Nama Use Case: </w:t>
      </w:r>
      <w:r w:rsidR="00DB5D3A">
        <w:rPr>
          <w:lang w:val="sv-SE"/>
        </w:rPr>
        <w:t>UC-04</w:t>
      </w:r>
    </w:p>
    <w:p w14:paraId="521E1714" w14:textId="18A71A5F" w:rsidR="00F40510" w:rsidRDefault="00F40510" w:rsidP="00F40510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tab/>
        <w:t xml:space="preserve">Fungsi: </w:t>
      </w:r>
      <w:r w:rsidR="00DB5D3A">
        <w:rPr>
          <w:lang w:val="sv-SE"/>
        </w:rPr>
        <w:t>Kelola Transaksi</w:t>
      </w:r>
    </w:p>
    <w:p w14:paraId="67683082" w14:textId="4FDAD416" w:rsidR="00F40510" w:rsidRPr="001B097A" w:rsidRDefault="002E232C" w:rsidP="00F40510">
      <w:pPr>
        <w:spacing w:line="278" w:lineRule="auto"/>
        <w:ind w:firstLine="0"/>
        <w:jc w:val="left"/>
        <w:rPr>
          <w:lang w:val="sv-SE"/>
        </w:rPr>
      </w:pPr>
      <w:r>
        <w:rPr>
          <w:noProof/>
          <w:lang w:val="sv-SE"/>
        </w:rPr>
        <w:drawing>
          <wp:anchor distT="0" distB="0" distL="114300" distR="114300" simplePos="0" relativeHeight="251670528" behindDoc="0" locked="0" layoutInCell="1" allowOverlap="1" wp14:anchorId="2B6EA48D" wp14:editId="1F7BCF27">
            <wp:simplePos x="0" y="0"/>
            <wp:positionH relativeFrom="column">
              <wp:posOffset>340995</wp:posOffset>
            </wp:positionH>
            <wp:positionV relativeFrom="paragraph">
              <wp:posOffset>307975</wp:posOffset>
            </wp:positionV>
            <wp:extent cx="4349750" cy="6741795"/>
            <wp:effectExtent l="0" t="0" r="0" b="1905"/>
            <wp:wrapTopAndBottom/>
            <wp:docPr id="752733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3328" name="Picture 1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674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0510">
        <w:rPr>
          <w:lang w:val="sv-SE"/>
        </w:rPr>
        <w:tab/>
        <w:t xml:space="preserve">Skenario: </w:t>
      </w:r>
      <w:r>
        <w:rPr>
          <w:lang w:val="sv-SE"/>
        </w:rPr>
        <w:t>Tampil data transaksi</w:t>
      </w:r>
      <w:r w:rsidR="00173469">
        <w:rPr>
          <w:lang w:val="sv-SE"/>
        </w:rPr>
        <w:t xml:space="preserve"> user dan riwayat</w:t>
      </w:r>
    </w:p>
    <w:p w14:paraId="031D58C7" w14:textId="49A09946" w:rsidR="001E3C0F" w:rsidRPr="001B097A" w:rsidRDefault="00AE7336" w:rsidP="006F525F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br w:type="page"/>
      </w:r>
    </w:p>
    <w:p w14:paraId="3C0BEA59" w14:textId="34A08F39" w:rsidR="00D835DA" w:rsidRDefault="00D835DA" w:rsidP="00D835DA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lastRenderedPageBreak/>
        <w:tab/>
        <w:t xml:space="preserve">Nama Use Case: </w:t>
      </w:r>
      <w:r w:rsidR="00CF1449">
        <w:rPr>
          <w:lang w:val="sv-SE"/>
        </w:rPr>
        <w:t>UC-04</w:t>
      </w:r>
    </w:p>
    <w:p w14:paraId="302A3A44" w14:textId="3CFCF642" w:rsidR="00D835DA" w:rsidRDefault="00D835DA" w:rsidP="00D835DA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tab/>
        <w:t xml:space="preserve">Fungsi: </w:t>
      </w:r>
      <w:r w:rsidR="00CF1449">
        <w:rPr>
          <w:lang w:val="sv-SE"/>
        </w:rPr>
        <w:t>Kelola Transaksi</w:t>
      </w:r>
    </w:p>
    <w:p w14:paraId="5F0A05B0" w14:textId="0EA3578D" w:rsidR="00D835DA" w:rsidRPr="001B097A" w:rsidRDefault="005F48AD" w:rsidP="00D835DA">
      <w:pPr>
        <w:spacing w:line="278" w:lineRule="auto"/>
        <w:ind w:firstLine="0"/>
        <w:jc w:val="left"/>
        <w:rPr>
          <w:lang w:val="sv-SE"/>
        </w:rPr>
      </w:pPr>
      <w:r>
        <w:rPr>
          <w:b/>
          <w:bCs/>
          <w:noProof/>
          <w:lang w:val="sv-SE"/>
        </w:rPr>
        <w:drawing>
          <wp:anchor distT="0" distB="0" distL="114300" distR="114300" simplePos="0" relativeHeight="251672576" behindDoc="0" locked="0" layoutInCell="1" allowOverlap="1" wp14:anchorId="5CFC0C40" wp14:editId="33E192CC">
            <wp:simplePos x="0" y="0"/>
            <wp:positionH relativeFrom="column">
              <wp:posOffset>314960</wp:posOffset>
            </wp:positionH>
            <wp:positionV relativeFrom="paragraph">
              <wp:posOffset>307975</wp:posOffset>
            </wp:positionV>
            <wp:extent cx="4402455" cy="6856095"/>
            <wp:effectExtent l="0" t="0" r="0" b="1905"/>
            <wp:wrapTopAndBottom/>
            <wp:docPr id="21194945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94583" name="Picture 1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455" cy="685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35DA">
        <w:rPr>
          <w:lang w:val="sv-SE"/>
        </w:rPr>
        <w:tab/>
        <w:t>Skenario:</w:t>
      </w:r>
      <w:r w:rsidR="00CF1449">
        <w:rPr>
          <w:lang w:val="sv-SE"/>
        </w:rPr>
        <w:t xml:space="preserve"> Hapus Transaksi</w:t>
      </w:r>
      <w:r w:rsidR="00D835DA">
        <w:rPr>
          <w:lang w:val="sv-SE"/>
        </w:rPr>
        <w:t xml:space="preserve"> </w:t>
      </w:r>
    </w:p>
    <w:p w14:paraId="51B195AD" w14:textId="23A1FBBD" w:rsidR="00F73A45" w:rsidRDefault="00F73A45">
      <w:pPr>
        <w:spacing w:line="278" w:lineRule="auto"/>
        <w:ind w:firstLine="0"/>
        <w:jc w:val="left"/>
        <w:rPr>
          <w:b/>
          <w:bCs/>
          <w:lang w:val="sv-SE"/>
        </w:rPr>
      </w:pPr>
      <w:r>
        <w:rPr>
          <w:b/>
          <w:bCs/>
          <w:lang w:val="sv-SE"/>
        </w:rPr>
        <w:br w:type="page"/>
      </w:r>
    </w:p>
    <w:p w14:paraId="6956C379" w14:textId="6E5849D8" w:rsidR="00F73A45" w:rsidRDefault="00F73A45" w:rsidP="00F73A45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lastRenderedPageBreak/>
        <w:tab/>
        <w:t>Nama Use Case: UC-05</w:t>
      </w:r>
    </w:p>
    <w:p w14:paraId="4095F38A" w14:textId="6DF82419" w:rsidR="00F73A45" w:rsidRDefault="00F73A45" w:rsidP="00F73A45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tab/>
        <w:t xml:space="preserve">Fungsi: </w:t>
      </w:r>
      <w:r w:rsidR="00C15D31">
        <w:rPr>
          <w:lang w:val="sv-SE"/>
        </w:rPr>
        <w:t>Pe</w:t>
      </w:r>
      <w:r w:rsidR="00A62AF0">
        <w:rPr>
          <w:lang w:val="sv-SE"/>
        </w:rPr>
        <w:t>minjam</w:t>
      </w:r>
      <w:r w:rsidR="00C15D31">
        <w:rPr>
          <w:lang w:val="sv-SE"/>
        </w:rPr>
        <w:t>aman</w:t>
      </w:r>
      <w:r w:rsidR="00A62AF0">
        <w:rPr>
          <w:lang w:val="sv-SE"/>
        </w:rPr>
        <w:t xml:space="preserve"> Buku</w:t>
      </w:r>
    </w:p>
    <w:p w14:paraId="53ACD544" w14:textId="76075778" w:rsidR="00F73A45" w:rsidRPr="001B097A" w:rsidRDefault="00F73A45" w:rsidP="00F73A45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tab/>
        <w:t xml:space="preserve">Skenario: </w:t>
      </w:r>
      <w:r w:rsidR="00A62AF0">
        <w:rPr>
          <w:lang w:val="sv-SE"/>
        </w:rPr>
        <w:t>Meminjam Buku</w:t>
      </w:r>
    </w:p>
    <w:p w14:paraId="18434FBD" w14:textId="5EF19C55" w:rsidR="00AE7336" w:rsidRPr="00D835DA" w:rsidRDefault="00A91ABA" w:rsidP="00D835DA">
      <w:pPr>
        <w:spacing w:before="30"/>
        <w:ind w:firstLine="0"/>
        <w:rPr>
          <w:b/>
          <w:bCs/>
          <w:lang w:val="sv-SE"/>
        </w:rPr>
      </w:pPr>
      <w:r>
        <w:rPr>
          <w:b/>
          <w:bCs/>
          <w:noProof/>
          <w:lang w:val="sv-SE"/>
        </w:rPr>
        <w:drawing>
          <wp:inline distT="0" distB="0" distL="0" distR="0" wp14:anchorId="7912F942" wp14:editId="2D993038">
            <wp:extent cx="4823201" cy="4918710"/>
            <wp:effectExtent l="0" t="0" r="0" b="0"/>
            <wp:docPr id="14803367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36709" name="Picture 1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201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DDC1" w14:textId="4CDA1C37" w:rsidR="00FC1560" w:rsidRDefault="00FC1560">
      <w:pPr>
        <w:spacing w:line="278" w:lineRule="auto"/>
        <w:ind w:firstLine="0"/>
        <w:jc w:val="left"/>
        <w:rPr>
          <w:b/>
          <w:bCs/>
          <w:lang w:val="sv-SE"/>
        </w:rPr>
      </w:pPr>
      <w:r>
        <w:rPr>
          <w:b/>
          <w:bCs/>
          <w:lang w:val="sv-SE"/>
        </w:rPr>
        <w:br w:type="page"/>
      </w:r>
    </w:p>
    <w:p w14:paraId="140DE69E" w14:textId="4F868503" w:rsidR="00FC1560" w:rsidRDefault="00FC1560" w:rsidP="00FC1560">
      <w:pPr>
        <w:spacing w:line="278" w:lineRule="auto"/>
        <w:ind w:firstLine="720"/>
        <w:jc w:val="left"/>
        <w:rPr>
          <w:lang w:val="sv-SE"/>
        </w:rPr>
      </w:pPr>
      <w:r>
        <w:rPr>
          <w:lang w:val="sv-SE"/>
        </w:rPr>
        <w:lastRenderedPageBreak/>
        <w:t>Nama Use Case: UC-06</w:t>
      </w:r>
    </w:p>
    <w:p w14:paraId="7454F28B" w14:textId="313A0CE4" w:rsidR="00FC1560" w:rsidRDefault="00FC1560" w:rsidP="00FC1560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tab/>
        <w:t>Fungsi: Pengembalian Buku</w:t>
      </w:r>
    </w:p>
    <w:p w14:paraId="79E9B2B5" w14:textId="76A9B00F" w:rsidR="00FC1560" w:rsidRPr="001B097A" w:rsidRDefault="00BA6CEC" w:rsidP="00FC1560">
      <w:pPr>
        <w:spacing w:line="278" w:lineRule="auto"/>
        <w:ind w:firstLine="0"/>
        <w:jc w:val="left"/>
        <w:rPr>
          <w:lang w:val="sv-SE"/>
        </w:rPr>
      </w:pPr>
      <w:r>
        <w:rPr>
          <w:b/>
          <w:bCs/>
          <w:noProof/>
          <w:lang w:val="sv-SE"/>
        </w:rPr>
        <w:drawing>
          <wp:anchor distT="0" distB="0" distL="114300" distR="114300" simplePos="0" relativeHeight="251673600" behindDoc="0" locked="0" layoutInCell="1" allowOverlap="1" wp14:anchorId="2A6190ED" wp14:editId="28860246">
            <wp:simplePos x="0" y="0"/>
            <wp:positionH relativeFrom="column">
              <wp:posOffset>5227</wp:posOffset>
            </wp:positionH>
            <wp:positionV relativeFrom="paragraph">
              <wp:posOffset>309990</wp:posOffset>
            </wp:positionV>
            <wp:extent cx="5000192" cy="6398895"/>
            <wp:effectExtent l="0" t="0" r="0" b="1905"/>
            <wp:wrapTopAndBottom/>
            <wp:docPr id="12600901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90109" name="Picture 1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192" cy="6398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1560">
        <w:rPr>
          <w:lang w:val="sv-SE"/>
        </w:rPr>
        <w:tab/>
        <w:t>Skenario: Mengembalikan Buku</w:t>
      </w:r>
    </w:p>
    <w:p w14:paraId="6679416B" w14:textId="3BCD1C2D" w:rsidR="00FC1560" w:rsidRPr="00FC1560" w:rsidRDefault="00FC1560" w:rsidP="00FC1560">
      <w:pPr>
        <w:spacing w:before="30"/>
        <w:ind w:firstLine="0"/>
        <w:rPr>
          <w:b/>
          <w:bCs/>
          <w:lang w:val="sv-SE"/>
        </w:rPr>
      </w:pPr>
    </w:p>
    <w:p w14:paraId="5BA4CC09" w14:textId="5C3452B4" w:rsidR="0078317E" w:rsidRDefault="0078317E">
      <w:pPr>
        <w:spacing w:line="278" w:lineRule="auto"/>
        <w:ind w:firstLine="0"/>
        <w:jc w:val="left"/>
        <w:rPr>
          <w:b/>
          <w:bCs/>
          <w:lang w:val="sv-SE"/>
        </w:rPr>
      </w:pPr>
      <w:r>
        <w:rPr>
          <w:b/>
          <w:bCs/>
          <w:lang w:val="sv-SE"/>
        </w:rPr>
        <w:br w:type="page"/>
      </w:r>
    </w:p>
    <w:p w14:paraId="1866309D" w14:textId="7B7192C4" w:rsidR="0078317E" w:rsidRDefault="0078317E" w:rsidP="0078317E">
      <w:pPr>
        <w:spacing w:line="278" w:lineRule="auto"/>
        <w:ind w:firstLine="720"/>
        <w:jc w:val="left"/>
        <w:rPr>
          <w:lang w:val="sv-SE"/>
        </w:rPr>
      </w:pPr>
      <w:r>
        <w:rPr>
          <w:lang w:val="sv-SE"/>
        </w:rPr>
        <w:lastRenderedPageBreak/>
        <w:t xml:space="preserve">Nama Use Case: </w:t>
      </w:r>
      <w:r w:rsidR="007415EE">
        <w:rPr>
          <w:lang w:val="sv-SE"/>
        </w:rPr>
        <w:t>UC-07</w:t>
      </w:r>
    </w:p>
    <w:p w14:paraId="2363B0E2" w14:textId="72A499D8" w:rsidR="0078317E" w:rsidRDefault="0078317E" w:rsidP="0078317E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tab/>
        <w:t xml:space="preserve">Fungsi: </w:t>
      </w:r>
      <w:r w:rsidR="007415EE">
        <w:rPr>
          <w:lang w:val="sv-SE"/>
        </w:rPr>
        <w:t>Katalog Buku</w:t>
      </w:r>
    </w:p>
    <w:p w14:paraId="5E55B0A2" w14:textId="4F186AE7" w:rsidR="0078317E" w:rsidRDefault="001B4DF4" w:rsidP="001B4DF4">
      <w:pPr>
        <w:spacing w:line="278" w:lineRule="auto"/>
        <w:ind w:firstLine="0"/>
        <w:jc w:val="left"/>
        <w:rPr>
          <w:lang w:val="sv-SE"/>
        </w:rPr>
      </w:pPr>
      <w:r>
        <w:rPr>
          <w:noProof/>
          <w:lang w:val="sv-SE"/>
        </w:rPr>
        <w:drawing>
          <wp:anchor distT="0" distB="0" distL="114300" distR="114300" simplePos="0" relativeHeight="251674624" behindDoc="0" locked="0" layoutInCell="1" allowOverlap="1" wp14:anchorId="0D5CFF98" wp14:editId="30AA8C4A">
            <wp:simplePos x="0" y="0"/>
            <wp:positionH relativeFrom="column">
              <wp:posOffset>304800</wp:posOffset>
            </wp:positionH>
            <wp:positionV relativeFrom="paragraph">
              <wp:posOffset>307975</wp:posOffset>
            </wp:positionV>
            <wp:extent cx="4409440" cy="6858635"/>
            <wp:effectExtent l="0" t="0" r="0" b="0"/>
            <wp:wrapTopAndBottom/>
            <wp:docPr id="18456219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21937" name="Picture 1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9440" cy="6858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317E">
        <w:rPr>
          <w:lang w:val="sv-SE"/>
        </w:rPr>
        <w:tab/>
        <w:t xml:space="preserve">Skenario: </w:t>
      </w:r>
      <w:r w:rsidR="007415EE">
        <w:rPr>
          <w:lang w:val="sv-SE"/>
        </w:rPr>
        <w:t>Melihat Katalog untuk meminjam Buku</w:t>
      </w:r>
    </w:p>
    <w:p w14:paraId="09BCED25" w14:textId="4356A65D" w:rsidR="001B4DF4" w:rsidRDefault="001B4DF4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br w:type="page"/>
      </w:r>
    </w:p>
    <w:p w14:paraId="2037DC32" w14:textId="3AB16C26" w:rsidR="001B4DF4" w:rsidRDefault="001B4DF4" w:rsidP="001B4DF4">
      <w:pPr>
        <w:spacing w:line="278" w:lineRule="auto"/>
        <w:ind w:firstLine="720"/>
        <w:jc w:val="left"/>
        <w:rPr>
          <w:lang w:val="sv-SE"/>
        </w:rPr>
      </w:pPr>
      <w:r>
        <w:rPr>
          <w:lang w:val="sv-SE"/>
        </w:rPr>
        <w:lastRenderedPageBreak/>
        <w:t>Nama Use Case: UC-08</w:t>
      </w:r>
    </w:p>
    <w:p w14:paraId="1A072489" w14:textId="2F7C94AC" w:rsidR="001B4DF4" w:rsidRDefault="001B4DF4" w:rsidP="001B4DF4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tab/>
        <w:t>Fungsi:  Riwayat Transaksi</w:t>
      </w:r>
    </w:p>
    <w:p w14:paraId="1F11625B" w14:textId="228869F8" w:rsidR="001B4DF4" w:rsidRPr="001B097A" w:rsidRDefault="001F5852" w:rsidP="001B4DF4">
      <w:pPr>
        <w:spacing w:line="278" w:lineRule="auto"/>
        <w:ind w:firstLine="0"/>
        <w:jc w:val="left"/>
        <w:rPr>
          <w:lang w:val="sv-SE"/>
        </w:rPr>
      </w:pPr>
      <w:r>
        <w:rPr>
          <w:noProof/>
          <w:lang w:val="sv-SE"/>
        </w:rPr>
        <w:drawing>
          <wp:anchor distT="0" distB="0" distL="114300" distR="114300" simplePos="0" relativeHeight="251675648" behindDoc="0" locked="0" layoutInCell="1" allowOverlap="1" wp14:anchorId="62FF0E06" wp14:editId="2445A1A6">
            <wp:simplePos x="0" y="0"/>
            <wp:positionH relativeFrom="column">
              <wp:posOffset>302260</wp:posOffset>
            </wp:positionH>
            <wp:positionV relativeFrom="paragraph">
              <wp:posOffset>307975</wp:posOffset>
            </wp:positionV>
            <wp:extent cx="4414520" cy="6858635"/>
            <wp:effectExtent l="0" t="0" r="5080" b="0"/>
            <wp:wrapTopAndBottom/>
            <wp:docPr id="5876053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05321" name="Picture 1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520" cy="6858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4DF4">
        <w:rPr>
          <w:lang w:val="sv-SE"/>
        </w:rPr>
        <w:tab/>
        <w:t>Skenario: Melihat riwayat Transaksi</w:t>
      </w:r>
    </w:p>
    <w:p w14:paraId="6591A7B4" w14:textId="0FE01B65" w:rsidR="001B4DF4" w:rsidRPr="001B4DF4" w:rsidRDefault="001F5852" w:rsidP="001B4DF4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br w:type="page"/>
      </w:r>
    </w:p>
    <w:p w14:paraId="59F9A1E0" w14:textId="7F00C57A" w:rsidR="00612546" w:rsidRPr="00B039A5" w:rsidRDefault="00F77CA5" w:rsidP="00A9345F">
      <w:pPr>
        <w:pStyle w:val="Heading1"/>
        <w:ind w:left="-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sv-SE"/>
        </w:rPr>
      </w:pPr>
      <w:r w:rsidRPr="00B039A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sv-SE"/>
        </w:rPr>
        <w:lastRenderedPageBreak/>
        <w:t>CLASS DIAGRAM</w:t>
      </w:r>
    </w:p>
    <w:p w14:paraId="520109EB" w14:textId="034F71F2" w:rsidR="009837F8" w:rsidRDefault="006270E3" w:rsidP="009837F8">
      <w:pPr>
        <w:spacing w:before="30"/>
        <w:ind w:firstLine="0"/>
        <w:rPr>
          <w:lang w:val="sv-SE"/>
        </w:rPr>
      </w:pPr>
      <w:r>
        <w:rPr>
          <w:noProof/>
          <w:lang w:val="sv-SE"/>
        </w:rPr>
        <w:drawing>
          <wp:anchor distT="0" distB="0" distL="114300" distR="114300" simplePos="0" relativeHeight="251676672" behindDoc="0" locked="0" layoutInCell="1" allowOverlap="1" wp14:anchorId="0B247F87" wp14:editId="199C6635">
            <wp:simplePos x="0" y="0"/>
            <wp:positionH relativeFrom="column">
              <wp:posOffset>1905</wp:posOffset>
            </wp:positionH>
            <wp:positionV relativeFrom="paragraph">
              <wp:posOffset>509270</wp:posOffset>
            </wp:positionV>
            <wp:extent cx="5026025" cy="1964055"/>
            <wp:effectExtent l="0" t="0" r="3175" b="0"/>
            <wp:wrapTopAndBottom/>
            <wp:docPr id="15287003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00382" name="Picture 1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6025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37F8">
        <w:rPr>
          <w:lang w:val="sv-SE"/>
        </w:rPr>
        <w:tab/>
      </w:r>
      <w:r w:rsidR="00DB467B">
        <w:rPr>
          <w:lang w:val="sv-SE"/>
        </w:rPr>
        <w:t>Class diagram aplikasi Perpustakaan</w:t>
      </w:r>
      <w:r w:rsidR="00B658A3">
        <w:rPr>
          <w:lang w:val="sv-SE"/>
        </w:rPr>
        <w:t xml:space="preserve"> dan pemodelan </w:t>
      </w:r>
      <w:r>
        <w:rPr>
          <w:lang w:val="sv-SE"/>
        </w:rPr>
        <w:t xml:space="preserve">ERD Class, </w:t>
      </w:r>
      <w:r w:rsidR="00B658A3">
        <w:rPr>
          <w:lang w:val="sv-SE"/>
        </w:rPr>
        <w:t xml:space="preserve">metode beserta </w:t>
      </w:r>
      <w:r w:rsidR="00B658A3" w:rsidRPr="00B658A3">
        <w:rPr>
          <w:i/>
          <w:iCs/>
          <w:lang w:val="sv-SE"/>
        </w:rPr>
        <w:t>fields</w:t>
      </w:r>
      <w:r w:rsidR="00B658A3">
        <w:rPr>
          <w:lang w:val="sv-SE"/>
        </w:rPr>
        <w:t xml:space="preserve"> </w:t>
      </w:r>
      <w:r>
        <w:rPr>
          <w:lang w:val="sv-SE"/>
        </w:rPr>
        <w:t xml:space="preserve">dari </w:t>
      </w:r>
      <w:r w:rsidR="00B658A3">
        <w:rPr>
          <w:lang w:val="sv-SE"/>
        </w:rPr>
        <w:t>database</w:t>
      </w:r>
      <w:r>
        <w:rPr>
          <w:lang w:val="sv-SE"/>
        </w:rPr>
        <w:t xml:space="preserve"> aplikasi Perpustakaan</w:t>
      </w:r>
      <w:r w:rsidR="00957CB1">
        <w:rPr>
          <w:lang w:val="sv-SE"/>
        </w:rPr>
        <w:t>.</w:t>
      </w:r>
    </w:p>
    <w:p w14:paraId="44764C95" w14:textId="6B8F251A" w:rsidR="004E18FE" w:rsidRDefault="004E18FE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br w:type="page"/>
      </w:r>
    </w:p>
    <w:p w14:paraId="6D8F36F3" w14:textId="77777777" w:rsidR="006270E3" w:rsidRPr="00DB467B" w:rsidRDefault="006270E3" w:rsidP="009837F8">
      <w:pPr>
        <w:spacing w:before="30"/>
        <w:ind w:firstLine="0"/>
        <w:rPr>
          <w:lang w:val="sv-SE"/>
        </w:rPr>
      </w:pPr>
    </w:p>
    <w:p w14:paraId="56F9C75A" w14:textId="4E0499B8" w:rsidR="001B097A" w:rsidRPr="00B039A5" w:rsidRDefault="00F77CA5" w:rsidP="00A9345F">
      <w:pPr>
        <w:pStyle w:val="Heading1"/>
        <w:ind w:left="-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sv-SE"/>
        </w:rPr>
      </w:pPr>
      <w:r w:rsidRPr="00B039A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sv-SE"/>
        </w:rPr>
        <w:t>ANTARMUKA APLIKASI</w:t>
      </w:r>
    </w:p>
    <w:p w14:paraId="3032539F" w14:textId="388C64A9" w:rsidR="00DC185C" w:rsidRDefault="00142398" w:rsidP="00DC185C">
      <w:pPr>
        <w:spacing w:before="30"/>
        <w:ind w:firstLine="720"/>
        <w:rPr>
          <w:lang w:val="sv-SE"/>
        </w:rPr>
      </w:pPr>
      <w:r>
        <w:rPr>
          <w:lang w:val="sv-SE"/>
        </w:rPr>
        <w:t>Antarmuka aplikasi perpustakaan</w:t>
      </w:r>
      <w:r w:rsidR="00796FB3">
        <w:rPr>
          <w:lang w:val="sv-SE"/>
        </w:rPr>
        <w:t xml:space="preserve"> yang menarik dan ramah pengguna</w:t>
      </w:r>
      <w:r w:rsidR="00594A72">
        <w:rPr>
          <w:lang w:val="sv-SE"/>
        </w:rPr>
        <w:t>, memudahkan peminjaman dengan tampilan yang sederhana dan efisien, sehingga mempercepat dalam booking dan memilih buku.</w:t>
      </w:r>
      <w:r w:rsidR="00DC185C">
        <w:rPr>
          <w:lang w:val="sv-SE"/>
        </w:rPr>
        <w:t xml:space="preserve"> Diantaranya:</w:t>
      </w:r>
    </w:p>
    <w:p w14:paraId="11AA064C" w14:textId="5F33B8FD" w:rsidR="00DC185C" w:rsidRPr="00487D18" w:rsidRDefault="00DC185C" w:rsidP="00DC185C">
      <w:pPr>
        <w:pStyle w:val="ListParagraph"/>
        <w:numPr>
          <w:ilvl w:val="0"/>
          <w:numId w:val="10"/>
        </w:numPr>
        <w:spacing w:before="30"/>
        <w:rPr>
          <w:b/>
          <w:bCs/>
          <w:lang w:val="sv-SE"/>
        </w:rPr>
      </w:pPr>
      <w:r w:rsidRPr="00487D18">
        <w:rPr>
          <w:b/>
          <w:bCs/>
          <w:lang w:val="sv-SE"/>
        </w:rPr>
        <w:t>Tampilan Login</w:t>
      </w:r>
    </w:p>
    <w:p w14:paraId="26904B4C" w14:textId="5649ADE8" w:rsidR="00594A72" w:rsidRDefault="00487D18" w:rsidP="00484C7B">
      <w:pPr>
        <w:pStyle w:val="ListParagraph"/>
        <w:spacing w:before="30"/>
        <w:ind w:firstLine="0"/>
        <w:rPr>
          <w:lang w:val="sv-SE"/>
        </w:rPr>
      </w:pPr>
      <w:r w:rsidRPr="00594A72">
        <w:rPr>
          <w:noProof/>
          <w:lang w:val="sv-SE"/>
        </w:rPr>
        <w:drawing>
          <wp:anchor distT="0" distB="0" distL="114300" distR="114300" simplePos="0" relativeHeight="251677696" behindDoc="0" locked="0" layoutInCell="1" allowOverlap="1" wp14:anchorId="3F0330C7" wp14:editId="107AD004">
            <wp:simplePos x="0" y="0"/>
            <wp:positionH relativeFrom="column">
              <wp:posOffset>1142365</wp:posOffset>
            </wp:positionH>
            <wp:positionV relativeFrom="paragraph">
              <wp:posOffset>418199</wp:posOffset>
            </wp:positionV>
            <wp:extent cx="2743200" cy="3432810"/>
            <wp:effectExtent l="0" t="0" r="0" b="0"/>
            <wp:wrapTopAndBottom/>
            <wp:docPr id="181633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30645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02D5">
        <w:rPr>
          <w:lang w:val="sv-SE"/>
        </w:rPr>
        <w:t>Tampilan login yang minimalis dan sederhana</w:t>
      </w:r>
    </w:p>
    <w:p w14:paraId="4DDCB161" w14:textId="268DC25D" w:rsidR="00484C7B" w:rsidRDefault="00484C7B">
      <w:pPr>
        <w:spacing w:line="278" w:lineRule="auto"/>
        <w:ind w:firstLine="0"/>
        <w:jc w:val="left"/>
        <w:rPr>
          <w:b/>
          <w:bCs/>
          <w:lang w:val="sv-SE"/>
        </w:rPr>
      </w:pPr>
      <w:r>
        <w:rPr>
          <w:b/>
          <w:bCs/>
          <w:lang w:val="sv-SE"/>
        </w:rPr>
        <w:br w:type="page"/>
      </w:r>
    </w:p>
    <w:p w14:paraId="27662162" w14:textId="77777777" w:rsidR="00484C7B" w:rsidRDefault="00484C7B" w:rsidP="00484C7B">
      <w:pPr>
        <w:pStyle w:val="ListParagraph"/>
        <w:spacing w:before="30"/>
        <w:ind w:firstLine="0"/>
        <w:rPr>
          <w:b/>
          <w:bCs/>
          <w:lang w:val="sv-SE"/>
        </w:rPr>
      </w:pPr>
    </w:p>
    <w:p w14:paraId="476EAEE3" w14:textId="391AA29A" w:rsidR="00484C7B" w:rsidRDefault="00484C7B" w:rsidP="00484C7B">
      <w:pPr>
        <w:pStyle w:val="ListParagraph"/>
        <w:numPr>
          <w:ilvl w:val="0"/>
          <w:numId w:val="10"/>
        </w:numPr>
        <w:spacing w:before="30"/>
        <w:rPr>
          <w:b/>
          <w:bCs/>
          <w:lang w:val="sv-SE"/>
        </w:rPr>
      </w:pPr>
      <w:r>
        <w:rPr>
          <w:b/>
          <w:bCs/>
          <w:lang w:val="sv-SE"/>
        </w:rPr>
        <w:t>Tampilan Registrasi</w:t>
      </w:r>
    </w:p>
    <w:p w14:paraId="7DB9BD76" w14:textId="780D9879" w:rsidR="00484C7B" w:rsidRDefault="005D7DDF" w:rsidP="00484C7B">
      <w:pPr>
        <w:spacing w:before="30"/>
        <w:ind w:left="360" w:firstLine="360"/>
        <w:rPr>
          <w:lang w:val="sv-SE"/>
        </w:rPr>
      </w:pPr>
      <w:r w:rsidRPr="00484C7B">
        <w:rPr>
          <w:noProof/>
          <w:lang w:val="sv-SE"/>
        </w:rPr>
        <w:drawing>
          <wp:anchor distT="0" distB="0" distL="114300" distR="114300" simplePos="0" relativeHeight="251678720" behindDoc="0" locked="0" layoutInCell="1" allowOverlap="1" wp14:anchorId="5FC70455" wp14:editId="45674A44">
            <wp:simplePos x="0" y="0"/>
            <wp:positionH relativeFrom="column">
              <wp:posOffset>799465</wp:posOffset>
            </wp:positionH>
            <wp:positionV relativeFrom="paragraph">
              <wp:posOffset>290195</wp:posOffset>
            </wp:positionV>
            <wp:extent cx="3419475" cy="4333875"/>
            <wp:effectExtent l="0" t="0" r="9525" b="9525"/>
            <wp:wrapTopAndBottom/>
            <wp:docPr id="144214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40407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4C7B">
        <w:rPr>
          <w:lang w:val="sv-SE"/>
        </w:rPr>
        <w:t>Tampilan Registrasi yang minimalsi dan sederhana</w:t>
      </w:r>
    </w:p>
    <w:p w14:paraId="4FAE11FE" w14:textId="4ECF0C09" w:rsidR="00594A72" w:rsidRDefault="00482F0D" w:rsidP="003B0531">
      <w:pPr>
        <w:pStyle w:val="ListParagraph"/>
        <w:numPr>
          <w:ilvl w:val="0"/>
          <w:numId w:val="10"/>
        </w:numPr>
        <w:spacing w:line="278" w:lineRule="auto"/>
        <w:jc w:val="left"/>
        <w:rPr>
          <w:b/>
          <w:bCs/>
          <w:lang w:val="sv-SE"/>
        </w:rPr>
      </w:pPr>
      <w:r w:rsidRPr="00482F0D">
        <w:rPr>
          <w:b/>
          <w:bCs/>
          <w:highlight w:val="lightGray"/>
          <w:lang w:val="sv-SE"/>
        </w:rPr>
        <w:br w:type="page"/>
      </w:r>
      <w:r w:rsidR="00484C7B" w:rsidRPr="00482F0D">
        <w:rPr>
          <w:b/>
          <w:bCs/>
          <w:lang w:val="sv-SE"/>
        </w:rPr>
        <w:lastRenderedPageBreak/>
        <w:t>Tampilan beranda utama dengan sidebar</w:t>
      </w:r>
    </w:p>
    <w:p w14:paraId="19C9DCBA" w14:textId="4C43ADA2" w:rsidR="00044AB2" w:rsidRDefault="00F71177" w:rsidP="002233A3">
      <w:pPr>
        <w:spacing w:line="278" w:lineRule="auto"/>
        <w:ind w:left="360" w:firstLine="360"/>
        <w:jc w:val="left"/>
        <w:rPr>
          <w:lang w:val="sv-SE"/>
        </w:rPr>
      </w:pPr>
      <w:r w:rsidRPr="00484C7B">
        <w:rPr>
          <w:noProof/>
          <w:lang w:val="sv-SE"/>
        </w:rPr>
        <w:drawing>
          <wp:anchor distT="0" distB="0" distL="114300" distR="114300" simplePos="0" relativeHeight="251679744" behindDoc="0" locked="0" layoutInCell="1" allowOverlap="1" wp14:anchorId="523EA683" wp14:editId="0B9D18A2">
            <wp:simplePos x="0" y="0"/>
            <wp:positionH relativeFrom="column">
              <wp:posOffset>688699</wp:posOffset>
            </wp:positionH>
            <wp:positionV relativeFrom="paragraph">
              <wp:posOffset>266137</wp:posOffset>
            </wp:positionV>
            <wp:extent cx="3543935" cy="3886835"/>
            <wp:effectExtent l="0" t="0" r="0" b="0"/>
            <wp:wrapTopAndBottom/>
            <wp:docPr id="110562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28083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935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1317">
        <w:rPr>
          <w:lang w:val="sv-SE"/>
        </w:rPr>
        <w:t>Tampilan beranda yang segar dibek</w:t>
      </w:r>
      <w:r w:rsidR="008279AA">
        <w:rPr>
          <w:lang w:val="sv-SE"/>
        </w:rPr>
        <w:t>a</w:t>
      </w:r>
      <w:r w:rsidR="00441317">
        <w:rPr>
          <w:lang w:val="sv-SE"/>
        </w:rPr>
        <w:t>li dengan pemilihan menu di sidebar</w:t>
      </w:r>
    </w:p>
    <w:p w14:paraId="2A856F19" w14:textId="77777777" w:rsidR="00044AB2" w:rsidRDefault="00044AB2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br w:type="page"/>
      </w:r>
    </w:p>
    <w:p w14:paraId="621BB3D5" w14:textId="79C143B3" w:rsidR="00441317" w:rsidRDefault="00044AB2" w:rsidP="00044AB2">
      <w:pPr>
        <w:pStyle w:val="ListParagraph"/>
        <w:numPr>
          <w:ilvl w:val="0"/>
          <w:numId w:val="10"/>
        </w:numPr>
        <w:spacing w:line="278" w:lineRule="auto"/>
        <w:jc w:val="left"/>
        <w:rPr>
          <w:b/>
          <w:bCs/>
          <w:lang w:val="sv-SE"/>
        </w:rPr>
      </w:pPr>
      <w:r>
        <w:rPr>
          <w:b/>
          <w:bCs/>
          <w:lang w:val="sv-SE"/>
        </w:rPr>
        <w:lastRenderedPageBreak/>
        <w:t>Tampilan Katalog Buku</w:t>
      </w:r>
    </w:p>
    <w:p w14:paraId="2692657E" w14:textId="1DD8C1A0" w:rsidR="00044AB2" w:rsidRDefault="00044AB2" w:rsidP="00044AB2">
      <w:pPr>
        <w:pStyle w:val="ListParagraph"/>
        <w:spacing w:line="278" w:lineRule="auto"/>
        <w:ind w:firstLine="0"/>
        <w:jc w:val="left"/>
        <w:rPr>
          <w:lang w:val="sv-SE"/>
        </w:rPr>
      </w:pPr>
      <w:r w:rsidRPr="00044AB2">
        <w:rPr>
          <w:noProof/>
          <w:lang w:val="sv-SE"/>
        </w:rPr>
        <w:drawing>
          <wp:anchor distT="0" distB="0" distL="114300" distR="114300" simplePos="0" relativeHeight="251680768" behindDoc="0" locked="0" layoutInCell="1" allowOverlap="1" wp14:anchorId="39311B52" wp14:editId="04B012BD">
            <wp:simplePos x="0" y="0"/>
            <wp:positionH relativeFrom="column">
              <wp:posOffset>461082</wp:posOffset>
            </wp:positionH>
            <wp:positionV relativeFrom="paragraph">
              <wp:posOffset>251280</wp:posOffset>
            </wp:positionV>
            <wp:extent cx="4110559" cy="3789045"/>
            <wp:effectExtent l="0" t="0" r="4445" b="1905"/>
            <wp:wrapTopAndBottom/>
            <wp:docPr id="47515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58899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559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sv-SE"/>
        </w:rPr>
        <w:t>Tampilan untuk meminjam Buku</w:t>
      </w:r>
    </w:p>
    <w:p w14:paraId="6288914C" w14:textId="2ED45F63" w:rsidR="00044AB2" w:rsidRDefault="00044AB2" w:rsidP="008972F3">
      <w:pPr>
        <w:pStyle w:val="ListParagraph"/>
        <w:numPr>
          <w:ilvl w:val="0"/>
          <w:numId w:val="10"/>
        </w:numPr>
        <w:spacing w:line="278" w:lineRule="auto"/>
        <w:jc w:val="left"/>
        <w:rPr>
          <w:b/>
          <w:bCs/>
          <w:lang w:val="sv-SE"/>
        </w:rPr>
      </w:pPr>
      <w:r w:rsidRPr="008972F3">
        <w:rPr>
          <w:lang w:val="sv-SE"/>
        </w:rPr>
        <w:br w:type="page"/>
      </w:r>
      <w:r w:rsidR="008972F3">
        <w:rPr>
          <w:b/>
          <w:bCs/>
          <w:lang w:val="sv-SE"/>
        </w:rPr>
        <w:lastRenderedPageBreak/>
        <w:t>Tampilan Riwayat Transaksi</w:t>
      </w:r>
    </w:p>
    <w:p w14:paraId="3AECC7E3" w14:textId="245C3188" w:rsidR="008972F3" w:rsidRDefault="00EA63DF" w:rsidP="008972F3">
      <w:pPr>
        <w:pStyle w:val="ListParagraph"/>
        <w:spacing w:line="278" w:lineRule="auto"/>
        <w:ind w:firstLine="0"/>
        <w:jc w:val="left"/>
        <w:rPr>
          <w:lang w:val="sv-SE"/>
        </w:rPr>
      </w:pPr>
      <w:r w:rsidRPr="00EA63DF">
        <w:rPr>
          <w:noProof/>
          <w:lang w:val="sv-SE"/>
        </w:rPr>
        <w:drawing>
          <wp:anchor distT="0" distB="0" distL="114300" distR="114300" simplePos="0" relativeHeight="251681792" behindDoc="0" locked="0" layoutInCell="1" allowOverlap="1" wp14:anchorId="017CF20D" wp14:editId="3E59AD5A">
            <wp:simplePos x="0" y="0"/>
            <wp:positionH relativeFrom="column">
              <wp:posOffset>457200</wp:posOffset>
            </wp:positionH>
            <wp:positionV relativeFrom="paragraph">
              <wp:posOffset>249555</wp:posOffset>
            </wp:positionV>
            <wp:extent cx="4107815" cy="3562350"/>
            <wp:effectExtent l="0" t="0" r="6985" b="0"/>
            <wp:wrapTopAndBottom/>
            <wp:docPr id="117083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3632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81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972F3">
        <w:rPr>
          <w:lang w:val="sv-SE"/>
        </w:rPr>
        <w:t>Tampilan untuk melihat Riwayat peminjaman atau transaksi</w:t>
      </w:r>
    </w:p>
    <w:p w14:paraId="49ACF136" w14:textId="00DAE60E" w:rsidR="008F5B04" w:rsidRDefault="008F5B04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br w:type="page"/>
      </w:r>
    </w:p>
    <w:p w14:paraId="68B84E32" w14:textId="0E8D4531" w:rsidR="008972F3" w:rsidRDefault="00373D9D" w:rsidP="00373D9D">
      <w:pPr>
        <w:pStyle w:val="ListParagraph"/>
        <w:numPr>
          <w:ilvl w:val="0"/>
          <w:numId w:val="10"/>
        </w:numPr>
        <w:spacing w:line="278" w:lineRule="auto"/>
        <w:jc w:val="left"/>
        <w:rPr>
          <w:b/>
          <w:bCs/>
          <w:lang w:val="sv-SE"/>
        </w:rPr>
      </w:pPr>
      <w:r>
        <w:rPr>
          <w:b/>
          <w:bCs/>
          <w:lang w:val="sv-SE"/>
        </w:rPr>
        <w:lastRenderedPageBreak/>
        <w:t>Tampilan Kelola pilihan (Admin Menu)</w:t>
      </w:r>
    </w:p>
    <w:p w14:paraId="2E38F392" w14:textId="615A6121" w:rsidR="006019F0" w:rsidRDefault="00373D9D" w:rsidP="00373D9D">
      <w:pPr>
        <w:pStyle w:val="ListParagraph"/>
        <w:spacing w:line="278" w:lineRule="auto"/>
        <w:ind w:firstLine="0"/>
        <w:jc w:val="left"/>
        <w:rPr>
          <w:lang w:val="sv-SE"/>
        </w:rPr>
      </w:pPr>
      <w:r w:rsidRPr="00373D9D">
        <w:rPr>
          <w:b/>
          <w:bCs/>
          <w:noProof/>
          <w:lang w:val="sv-SE"/>
        </w:rPr>
        <w:drawing>
          <wp:anchor distT="0" distB="0" distL="114300" distR="114300" simplePos="0" relativeHeight="251682816" behindDoc="0" locked="0" layoutInCell="1" allowOverlap="1" wp14:anchorId="204F76E5" wp14:editId="00364B05">
            <wp:simplePos x="0" y="0"/>
            <wp:positionH relativeFrom="column">
              <wp:posOffset>471805</wp:posOffset>
            </wp:positionH>
            <wp:positionV relativeFrom="paragraph">
              <wp:posOffset>368300</wp:posOffset>
            </wp:positionV>
            <wp:extent cx="4110355" cy="2889250"/>
            <wp:effectExtent l="0" t="0" r="4445" b="6350"/>
            <wp:wrapTopAndBottom/>
            <wp:docPr id="177733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32113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35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sv-SE"/>
        </w:rPr>
        <w:t>Tampilan Dashboard Admin untuk mengelola data.</w:t>
      </w:r>
    </w:p>
    <w:p w14:paraId="634D1184" w14:textId="77777777" w:rsidR="006019F0" w:rsidRDefault="006019F0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br w:type="page"/>
      </w:r>
    </w:p>
    <w:p w14:paraId="03E41DDD" w14:textId="38B7C15A" w:rsidR="00373D9D" w:rsidRDefault="004937E0" w:rsidP="004937E0">
      <w:pPr>
        <w:pStyle w:val="ListParagraph"/>
        <w:numPr>
          <w:ilvl w:val="0"/>
          <w:numId w:val="10"/>
        </w:numPr>
        <w:spacing w:line="278" w:lineRule="auto"/>
        <w:jc w:val="left"/>
        <w:rPr>
          <w:b/>
          <w:bCs/>
          <w:lang w:val="sv-SE"/>
        </w:rPr>
      </w:pPr>
      <w:r>
        <w:rPr>
          <w:b/>
          <w:bCs/>
          <w:lang w:val="sv-SE"/>
        </w:rPr>
        <w:lastRenderedPageBreak/>
        <w:t xml:space="preserve">Tampilan </w:t>
      </w:r>
      <w:r w:rsidR="001E437D">
        <w:rPr>
          <w:b/>
          <w:bCs/>
          <w:lang w:val="sv-SE"/>
        </w:rPr>
        <w:t xml:space="preserve">daftar </w:t>
      </w:r>
      <w:r>
        <w:rPr>
          <w:b/>
          <w:bCs/>
          <w:lang w:val="sv-SE"/>
        </w:rPr>
        <w:t>Akun User</w:t>
      </w:r>
    </w:p>
    <w:p w14:paraId="2C98864C" w14:textId="0C44ED55" w:rsidR="00C465EA" w:rsidRDefault="004937E0" w:rsidP="004937E0">
      <w:pPr>
        <w:pStyle w:val="ListParagraph"/>
        <w:spacing w:line="278" w:lineRule="auto"/>
        <w:ind w:firstLine="0"/>
        <w:jc w:val="left"/>
        <w:rPr>
          <w:lang w:val="sv-SE"/>
        </w:rPr>
      </w:pPr>
      <w:r w:rsidRPr="004937E0">
        <w:rPr>
          <w:noProof/>
          <w:lang w:val="sv-SE"/>
        </w:rPr>
        <w:drawing>
          <wp:anchor distT="0" distB="0" distL="114300" distR="114300" simplePos="0" relativeHeight="251683840" behindDoc="0" locked="0" layoutInCell="1" allowOverlap="1" wp14:anchorId="24AD6851" wp14:editId="1CCD37EF">
            <wp:simplePos x="0" y="0"/>
            <wp:positionH relativeFrom="column">
              <wp:posOffset>461010</wp:posOffset>
            </wp:positionH>
            <wp:positionV relativeFrom="paragraph">
              <wp:posOffset>228013</wp:posOffset>
            </wp:positionV>
            <wp:extent cx="4110355" cy="2480186"/>
            <wp:effectExtent l="0" t="0" r="4445" b="0"/>
            <wp:wrapTopAndBottom/>
            <wp:docPr id="160290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05579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355" cy="2480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5F39">
        <w:rPr>
          <w:lang w:val="sv-SE"/>
        </w:rPr>
        <w:t>Tampilan untuk melihat seluruh daftar akun yang ada di aplikasi</w:t>
      </w:r>
    </w:p>
    <w:p w14:paraId="532578E6" w14:textId="77777777" w:rsidR="00C465EA" w:rsidRDefault="00C465EA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br w:type="page"/>
      </w:r>
    </w:p>
    <w:p w14:paraId="2528D5A7" w14:textId="7784F94E" w:rsidR="004937E0" w:rsidRDefault="00C465EA" w:rsidP="00C465EA">
      <w:pPr>
        <w:pStyle w:val="ListParagraph"/>
        <w:numPr>
          <w:ilvl w:val="0"/>
          <w:numId w:val="10"/>
        </w:numPr>
        <w:spacing w:line="278" w:lineRule="auto"/>
        <w:jc w:val="left"/>
        <w:rPr>
          <w:b/>
          <w:bCs/>
          <w:lang w:val="sv-SE"/>
        </w:rPr>
      </w:pPr>
      <w:r>
        <w:rPr>
          <w:b/>
          <w:bCs/>
          <w:lang w:val="sv-SE"/>
        </w:rPr>
        <w:lastRenderedPageBreak/>
        <w:t>Tampilan Ubah akun user</w:t>
      </w:r>
    </w:p>
    <w:p w14:paraId="640C1831" w14:textId="430E7BB8" w:rsidR="00C465EA" w:rsidRDefault="00C465EA" w:rsidP="00C465EA">
      <w:pPr>
        <w:pStyle w:val="ListParagraph"/>
        <w:spacing w:line="278" w:lineRule="auto"/>
        <w:ind w:firstLine="0"/>
        <w:jc w:val="left"/>
        <w:rPr>
          <w:lang w:val="sv-SE"/>
        </w:rPr>
      </w:pPr>
      <w:r w:rsidRPr="00C465EA">
        <w:rPr>
          <w:noProof/>
          <w:lang w:val="sv-SE"/>
        </w:rPr>
        <w:drawing>
          <wp:anchor distT="0" distB="0" distL="114300" distR="114300" simplePos="0" relativeHeight="251684864" behindDoc="0" locked="0" layoutInCell="1" allowOverlap="1" wp14:anchorId="6D35A752" wp14:editId="0853D72F">
            <wp:simplePos x="0" y="0"/>
            <wp:positionH relativeFrom="column">
              <wp:posOffset>461010</wp:posOffset>
            </wp:positionH>
            <wp:positionV relativeFrom="paragraph">
              <wp:posOffset>253892</wp:posOffset>
            </wp:positionV>
            <wp:extent cx="4110559" cy="2733675"/>
            <wp:effectExtent l="0" t="0" r="4445" b="0"/>
            <wp:wrapTopAndBottom/>
            <wp:docPr id="58339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96518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559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sv-SE"/>
        </w:rPr>
        <w:t>Tampilan untuk mengubah akun user</w:t>
      </w:r>
    </w:p>
    <w:p w14:paraId="1DAD15EA" w14:textId="77777777" w:rsidR="00C465EA" w:rsidRDefault="00C465EA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br w:type="page"/>
      </w:r>
    </w:p>
    <w:p w14:paraId="3AF61A89" w14:textId="0A322D4E" w:rsidR="00C465EA" w:rsidRDefault="00C465EA" w:rsidP="00C465EA">
      <w:pPr>
        <w:pStyle w:val="ListParagraph"/>
        <w:numPr>
          <w:ilvl w:val="0"/>
          <w:numId w:val="10"/>
        </w:numPr>
        <w:spacing w:line="278" w:lineRule="auto"/>
        <w:jc w:val="left"/>
        <w:rPr>
          <w:b/>
          <w:bCs/>
          <w:lang w:val="sv-SE"/>
        </w:rPr>
      </w:pPr>
      <w:r>
        <w:rPr>
          <w:b/>
          <w:bCs/>
          <w:lang w:val="sv-SE"/>
        </w:rPr>
        <w:lastRenderedPageBreak/>
        <w:t>Tampilan Tambah akun user baru</w:t>
      </w:r>
    </w:p>
    <w:p w14:paraId="308F124A" w14:textId="29D72874" w:rsidR="000A1BE5" w:rsidRDefault="00367223" w:rsidP="00C465EA">
      <w:pPr>
        <w:pStyle w:val="ListParagraph"/>
        <w:spacing w:line="278" w:lineRule="auto"/>
        <w:ind w:firstLine="0"/>
        <w:jc w:val="left"/>
        <w:rPr>
          <w:lang w:val="sv-SE"/>
        </w:rPr>
      </w:pPr>
      <w:r w:rsidRPr="00C465EA">
        <w:rPr>
          <w:noProof/>
          <w:lang w:val="sv-SE"/>
        </w:rPr>
        <w:drawing>
          <wp:anchor distT="0" distB="0" distL="114300" distR="114300" simplePos="0" relativeHeight="251685888" behindDoc="0" locked="0" layoutInCell="1" allowOverlap="1" wp14:anchorId="07180EE6" wp14:editId="7EA45521">
            <wp:simplePos x="0" y="0"/>
            <wp:positionH relativeFrom="column">
              <wp:posOffset>461010</wp:posOffset>
            </wp:positionH>
            <wp:positionV relativeFrom="paragraph">
              <wp:posOffset>368192</wp:posOffset>
            </wp:positionV>
            <wp:extent cx="4110559" cy="2905125"/>
            <wp:effectExtent l="0" t="0" r="4445" b="0"/>
            <wp:wrapTopAndBottom/>
            <wp:docPr id="161659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98984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559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65EA">
        <w:rPr>
          <w:lang w:val="sv-SE"/>
        </w:rPr>
        <w:t>Tampilan untuk menambahkan akun baru ke aplikasi</w:t>
      </w:r>
    </w:p>
    <w:p w14:paraId="6A0701A6" w14:textId="70651CD5" w:rsidR="00C465EA" w:rsidRPr="000A1BE5" w:rsidRDefault="000A1BE5" w:rsidP="000A1BE5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br w:type="page"/>
      </w:r>
    </w:p>
    <w:p w14:paraId="3078A6D0" w14:textId="36125D29" w:rsidR="00C465EA" w:rsidRDefault="000A1BE5" w:rsidP="000A1BE5">
      <w:pPr>
        <w:pStyle w:val="ListParagraph"/>
        <w:numPr>
          <w:ilvl w:val="0"/>
          <w:numId w:val="10"/>
        </w:numPr>
        <w:spacing w:line="278" w:lineRule="auto"/>
        <w:jc w:val="left"/>
        <w:rPr>
          <w:b/>
          <w:bCs/>
          <w:lang w:val="sv-SE"/>
        </w:rPr>
      </w:pPr>
      <w:r>
        <w:rPr>
          <w:b/>
          <w:bCs/>
          <w:lang w:val="sv-SE"/>
        </w:rPr>
        <w:lastRenderedPageBreak/>
        <w:t>Tampilan daftar Buku</w:t>
      </w:r>
    </w:p>
    <w:p w14:paraId="07D6C6DC" w14:textId="137850CA" w:rsidR="00DC2BDF" w:rsidRDefault="0038231C" w:rsidP="00DC2BDF">
      <w:pPr>
        <w:pStyle w:val="ListParagraph"/>
        <w:spacing w:line="278" w:lineRule="auto"/>
        <w:ind w:firstLine="0"/>
        <w:jc w:val="left"/>
        <w:rPr>
          <w:lang w:val="sv-SE"/>
        </w:rPr>
      </w:pPr>
      <w:r w:rsidRPr="000A1BE5">
        <w:rPr>
          <w:noProof/>
          <w:lang w:val="sv-SE"/>
        </w:rPr>
        <w:drawing>
          <wp:anchor distT="0" distB="0" distL="114300" distR="114300" simplePos="0" relativeHeight="251686912" behindDoc="0" locked="0" layoutInCell="1" allowOverlap="1" wp14:anchorId="46D5969E" wp14:editId="1047F746">
            <wp:simplePos x="0" y="0"/>
            <wp:positionH relativeFrom="column">
              <wp:posOffset>461010</wp:posOffset>
            </wp:positionH>
            <wp:positionV relativeFrom="paragraph">
              <wp:posOffset>253892</wp:posOffset>
            </wp:positionV>
            <wp:extent cx="4110559" cy="4915407"/>
            <wp:effectExtent l="0" t="0" r="4445" b="0"/>
            <wp:wrapTopAndBottom/>
            <wp:docPr id="26065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50715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559" cy="4915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1BE5">
        <w:rPr>
          <w:lang w:val="sv-SE"/>
        </w:rPr>
        <w:t>Tampilan untuk melihat seluruh daftar buku</w:t>
      </w:r>
    </w:p>
    <w:p w14:paraId="09C018BF" w14:textId="77777777" w:rsidR="00DC2BDF" w:rsidRDefault="00DC2BDF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br w:type="page"/>
      </w:r>
    </w:p>
    <w:p w14:paraId="79A6EA52" w14:textId="7586EE36" w:rsidR="000A1BE5" w:rsidRDefault="0093231C" w:rsidP="00DC2BDF">
      <w:pPr>
        <w:pStyle w:val="ListParagraph"/>
        <w:numPr>
          <w:ilvl w:val="0"/>
          <w:numId w:val="10"/>
        </w:numPr>
        <w:spacing w:line="278" w:lineRule="auto"/>
        <w:jc w:val="left"/>
        <w:rPr>
          <w:b/>
          <w:bCs/>
          <w:lang w:val="sv-SE"/>
        </w:rPr>
      </w:pPr>
      <w:r w:rsidRPr="00DC2BDF">
        <w:rPr>
          <w:noProof/>
          <w:lang w:val="sv-SE"/>
        </w:rPr>
        <w:lastRenderedPageBreak/>
        <w:drawing>
          <wp:anchor distT="0" distB="0" distL="114300" distR="114300" simplePos="0" relativeHeight="251687936" behindDoc="0" locked="0" layoutInCell="1" allowOverlap="1" wp14:anchorId="392096AA" wp14:editId="6DDACC93">
            <wp:simplePos x="0" y="0"/>
            <wp:positionH relativeFrom="column">
              <wp:posOffset>461010</wp:posOffset>
            </wp:positionH>
            <wp:positionV relativeFrom="paragraph">
              <wp:posOffset>461561</wp:posOffset>
            </wp:positionV>
            <wp:extent cx="4110559" cy="2895600"/>
            <wp:effectExtent l="0" t="0" r="4445" b="0"/>
            <wp:wrapTopAndBottom/>
            <wp:docPr id="111028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83027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559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2BDF">
        <w:rPr>
          <w:b/>
          <w:bCs/>
          <w:lang w:val="sv-SE"/>
        </w:rPr>
        <w:t>Tampilan ubah Buku</w:t>
      </w:r>
    </w:p>
    <w:p w14:paraId="325B50ED" w14:textId="2A8898D0" w:rsidR="0093231C" w:rsidRDefault="00DC2BDF" w:rsidP="0093231C">
      <w:pPr>
        <w:pStyle w:val="ListParagraph"/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t>Tampilan untuk mengubah data Buku</w:t>
      </w:r>
    </w:p>
    <w:p w14:paraId="555B1C95" w14:textId="77777777" w:rsidR="0093231C" w:rsidRDefault="0093231C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br w:type="page"/>
      </w:r>
    </w:p>
    <w:p w14:paraId="083D162E" w14:textId="340F6AAD" w:rsidR="00DC2BDF" w:rsidRDefault="0093231C" w:rsidP="0093231C">
      <w:pPr>
        <w:pStyle w:val="ListParagraph"/>
        <w:numPr>
          <w:ilvl w:val="0"/>
          <w:numId w:val="10"/>
        </w:numPr>
        <w:spacing w:line="278" w:lineRule="auto"/>
        <w:jc w:val="left"/>
        <w:rPr>
          <w:b/>
          <w:bCs/>
          <w:lang w:val="sv-SE"/>
        </w:rPr>
      </w:pPr>
      <w:r>
        <w:rPr>
          <w:b/>
          <w:bCs/>
          <w:lang w:val="sv-SE"/>
        </w:rPr>
        <w:lastRenderedPageBreak/>
        <w:t>Tampilan Tambah Buku</w:t>
      </w:r>
    </w:p>
    <w:p w14:paraId="765DEE3E" w14:textId="18F54114" w:rsidR="005944D4" w:rsidRDefault="00236B58" w:rsidP="005944D4">
      <w:pPr>
        <w:pStyle w:val="ListParagraph"/>
        <w:spacing w:line="278" w:lineRule="auto"/>
        <w:ind w:firstLine="0"/>
        <w:jc w:val="left"/>
        <w:rPr>
          <w:lang w:val="sv-SE"/>
        </w:rPr>
      </w:pPr>
      <w:r w:rsidRPr="00236B58">
        <w:rPr>
          <w:noProof/>
          <w:lang w:val="sv-SE"/>
        </w:rPr>
        <w:drawing>
          <wp:anchor distT="0" distB="0" distL="114300" distR="114300" simplePos="0" relativeHeight="251688960" behindDoc="0" locked="0" layoutInCell="1" allowOverlap="1" wp14:anchorId="619F1ABA" wp14:editId="7A35D976">
            <wp:simplePos x="0" y="0"/>
            <wp:positionH relativeFrom="column">
              <wp:posOffset>456565</wp:posOffset>
            </wp:positionH>
            <wp:positionV relativeFrom="paragraph">
              <wp:posOffset>372050</wp:posOffset>
            </wp:positionV>
            <wp:extent cx="4110355" cy="3048000"/>
            <wp:effectExtent l="0" t="0" r="4445" b="0"/>
            <wp:wrapTopAndBottom/>
            <wp:docPr id="169178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8371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35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3231C">
        <w:rPr>
          <w:lang w:val="sv-SE"/>
        </w:rPr>
        <w:t>Tampilan untuk menambahkan Buku baru ke Kategori Buku</w:t>
      </w:r>
    </w:p>
    <w:p w14:paraId="13CE48DA" w14:textId="77777777" w:rsidR="005944D4" w:rsidRDefault="005944D4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br w:type="page"/>
      </w:r>
    </w:p>
    <w:p w14:paraId="21814297" w14:textId="31B42F56" w:rsidR="00331DAD" w:rsidRDefault="00331DAD" w:rsidP="00331DAD">
      <w:pPr>
        <w:pStyle w:val="ListParagraph"/>
        <w:numPr>
          <w:ilvl w:val="0"/>
          <w:numId w:val="10"/>
        </w:numPr>
        <w:spacing w:line="278" w:lineRule="auto"/>
        <w:jc w:val="left"/>
        <w:rPr>
          <w:b/>
          <w:bCs/>
          <w:lang w:val="sv-SE"/>
        </w:rPr>
      </w:pPr>
      <w:r>
        <w:rPr>
          <w:b/>
          <w:bCs/>
          <w:lang w:val="sv-SE"/>
        </w:rPr>
        <w:lastRenderedPageBreak/>
        <w:t>Tampilan Kelola Transaksi/Dashboard Transaksi</w:t>
      </w:r>
    </w:p>
    <w:p w14:paraId="34463F0A" w14:textId="77777777" w:rsidR="0094625C" w:rsidRDefault="00850262" w:rsidP="00331DAD">
      <w:pPr>
        <w:pStyle w:val="ListParagraph"/>
        <w:spacing w:line="278" w:lineRule="auto"/>
        <w:ind w:firstLine="0"/>
        <w:jc w:val="left"/>
        <w:rPr>
          <w:lang w:val="sv-SE"/>
        </w:rPr>
      </w:pPr>
      <w:r w:rsidRPr="00850262">
        <w:rPr>
          <w:lang w:val="sv-SE"/>
        </w:rPr>
        <w:drawing>
          <wp:anchor distT="0" distB="0" distL="114300" distR="114300" simplePos="0" relativeHeight="251689984" behindDoc="0" locked="0" layoutInCell="1" allowOverlap="1" wp14:anchorId="0C8459BF" wp14:editId="27DE521D">
            <wp:simplePos x="0" y="0"/>
            <wp:positionH relativeFrom="column">
              <wp:posOffset>462280</wp:posOffset>
            </wp:positionH>
            <wp:positionV relativeFrom="paragraph">
              <wp:posOffset>431800</wp:posOffset>
            </wp:positionV>
            <wp:extent cx="4109720" cy="2166620"/>
            <wp:effectExtent l="0" t="0" r="5080" b="5080"/>
            <wp:wrapSquare wrapText="bothSides"/>
            <wp:docPr id="98716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63114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72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64ED">
        <w:rPr>
          <w:lang w:val="sv-SE"/>
        </w:rPr>
        <w:t>Tampilan untuk mengelola user yang meminjam buku dan untuk mengkonfirmasi pengembalian</w:t>
      </w:r>
    </w:p>
    <w:p w14:paraId="161DD06D" w14:textId="48ABE33E" w:rsidR="00E357DF" w:rsidRDefault="0094625C">
      <w:pPr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br w:type="page"/>
      </w:r>
      <w:r w:rsidR="00E357DF">
        <w:rPr>
          <w:lang w:val="sv-SE"/>
        </w:rPr>
        <w:lastRenderedPageBreak/>
        <w:br w:type="page"/>
      </w:r>
    </w:p>
    <w:p w14:paraId="053996DF" w14:textId="77777777" w:rsidR="0094625C" w:rsidRDefault="0094625C">
      <w:pPr>
        <w:spacing w:line="278" w:lineRule="auto"/>
        <w:ind w:firstLine="0"/>
        <w:jc w:val="left"/>
        <w:rPr>
          <w:lang w:val="sv-SE"/>
        </w:rPr>
      </w:pPr>
    </w:p>
    <w:p w14:paraId="5E2AACF4" w14:textId="37066789" w:rsidR="00331DAD" w:rsidRDefault="0094625C" w:rsidP="0094625C">
      <w:pPr>
        <w:pStyle w:val="ListParagraph"/>
        <w:numPr>
          <w:ilvl w:val="0"/>
          <w:numId w:val="10"/>
        </w:numPr>
        <w:spacing w:line="278" w:lineRule="auto"/>
        <w:jc w:val="left"/>
        <w:rPr>
          <w:b/>
          <w:bCs/>
          <w:lang w:val="sv-SE"/>
        </w:rPr>
      </w:pPr>
      <w:r>
        <w:rPr>
          <w:b/>
          <w:bCs/>
          <w:lang w:val="sv-SE"/>
        </w:rPr>
        <w:t>Tampilan Akun Profil (Fitur tambahan)</w:t>
      </w:r>
    </w:p>
    <w:p w14:paraId="3333C7F8" w14:textId="12CAE494" w:rsidR="0094625C" w:rsidRDefault="0094625C" w:rsidP="00E41B38">
      <w:pPr>
        <w:pStyle w:val="ListParagraph"/>
        <w:spacing w:line="278" w:lineRule="auto"/>
        <w:ind w:firstLine="0"/>
        <w:jc w:val="left"/>
        <w:rPr>
          <w:lang w:val="sv-SE"/>
        </w:rPr>
      </w:pPr>
      <w:r>
        <w:rPr>
          <w:lang w:val="sv-SE"/>
        </w:rPr>
        <w:t>Tampilan untuk melihat Transaksi saat ini dan melihat informasi akun</w:t>
      </w:r>
    </w:p>
    <w:p w14:paraId="4B16B2DE" w14:textId="66859187" w:rsidR="009A4432" w:rsidRPr="00E41B38" w:rsidRDefault="009A4432" w:rsidP="00E41B38">
      <w:pPr>
        <w:pStyle w:val="ListParagraph"/>
        <w:spacing w:line="278" w:lineRule="auto"/>
        <w:ind w:firstLine="0"/>
        <w:jc w:val="left"/>
        <w:rPr>
          <w:lang w:val="sv-SE"/>
        </w:rPr>
      </w:pPr>
      <w:r w:rsidRPr="009A4432">
        <w:rPr>
          <w:lang w:val="sv-SE"/>
        </w:rPr>
        <w:drawing>
          <wp:inline distT="0" distB="0" distL="0" distR="0" wp14:anchorId="2D2CD4D7" wp14:editId="0DD79B80">
            <wp:extent cx="4116070" cy="4624070"/>
            <wp:effectExtent l="0" t="0" r="0" b="5080"/>
            <wp:docPr id="34631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105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1607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432" w:rsidRPr="00E41B38" w:rsidSect="00934E0B">
      <w:pgSz w:w="11906" w:h="16838" w:code="9"/>
      <w:pgMar w:top="2262" w:right="1701" w:bottom="1701" w:left="2262" w:header="709" w:footer="709" w:gutter="0"/>
      <w:pgNumType w:start="1" w:chapStyle="1" w:chapSep="period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6684C" w14:textId="77777777" w:rsidR="008237A3" w:rsidRDefault="008237A3" w:rsidP="00E73671">
      <w:pPr>
        <w:spacing w:after="0" w:line="240" w:lineRule="auto"/>
      </w:pPr>
      <w:r>
        <w:separator/>
      </w:r>
    </w:p>
  </w:endnote>
  <w:endnote w:type="continuationSeparator" w:id="0">
    <w:p w14:paraId="195BBB2A" w14:textId="77777777" w:rsidR="008237A3" w:rsidRDefault="008237A3" w:rsidP="00E73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887D" w14:textId="115CAE16" w:rsidR="00AC5C74" w:rsidRDefault="00000000" w:rsidP="00AC5C74">
    <w:pPr>
      <w:pStyle w:val="Footer"/>
      <w:ind w:left="3600" w:firstLine="0"/>
    </w:pPr>
    <w:sdt>
      <w:sdtPr>
        <w:id w:val="105336199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AC5C74">
          <w:fldChar w:fldCharType="begin"/>
        </w:r>
        <w:r w:rsidR="00AC5C74">
          <w:instrText xml:space="preserve"> PAGE   \* MERGEFORMAT </w:instrText>
        </w:r>
        <w:r w:rsidR="00AC5C74">
          <w:fldChar w:fldCharType="separate"/>
        </w:r>
        <w:r w:rsidR="00AC5C74">
          <w:rPr>
            <w:noProof/>
          </w:rPr>
          <w:t>2</w:t>
        </w:r>
        <w:r w:rsidR="00AC5C74">
          <w:rPr>
            <w:noProof/>
          </w:rPr>
          <w:fldChar w:fldCharType="end"/>
        </w:r>
      </w:sdtContent>
    </w:sdt>
  </w:p>
  <w:p w14:paraId="4DC0073D" w14:textId="7E79B762" w:rsidR="00BF587C" w:rsidRDefault="00BF587C" w:rsidP="008B25B8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891EB" w14:textId="77777777" w:rsidR="008237A3" w:rsidRDefault="008237A3" w:rsidP="00E73671">
      <w:pPr>
        <w:spacing w:after="0" w:line="240" w:lineRule="auto"/>
      </w:pPr>
      <w:r>
        <w:separator/>
      </w:r>
    </w:p>
  </w:footnote>
  <w:footnote w:type="continuationSeparator" w:id="0">
    <w:p w14:paraId="0DD2401B" w14:textId="77777777" w:rsidR="008237A3" w:rsidRDefault="008237A3" w:rsidP="00E736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282F14C"/>
    <w:lvl w:ilvl="0" w:tplc="ADEA7A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5"/>
    <w:multiLevelType w:val="hybridMultilevel"/>
    <w:tmpl w:val="24488BA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" w15:restartNumberingAfterBreak="0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537321"/>
    <w:multiLevelType w:val="hybridMultilevel"/>
    <w:tmpl w:val="B5423564"/>
    <w:lvl w:ilvl="0" w:tplc="A22AD03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E271D26"/>
    <w:multiLevelType w:val="hybridMultilevel"/>
    <w:tmpl w:val="5F0E26FA"/>
    <w:lvl w:ilvl="0" w:tplc="13CE4A6C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3E208CA"/>
    <w:multiLevelType w:val="hybridMultilevel"/>
    <w:tmpl w:val="06A2B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604998"/>
    <w:multiLevelType w:val="hybridMultilevel"/>
    <w:tmpl w:val="3556AC5C"/>
    <w:lvl w:ilvl="0" w:tplc="21F630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2460600">
    <w:abstractNumId w:val="0"/>
  </w:num>
  <w:num w:numId="2" w16cid:durableId="10954015">
    <w:abstractNumId w:val="1"/>
  </w:num>
  <w:num w:numId="3" w16cid:durableId="410276096">
    <w:abstractNumId w:val="2"/>
  </w:num>
  <w:num w:numId="4" w16cid:durableId="2089887485">
    <w:abstractNumId w:val="3"/>
  </w:num>
  <w:num w:numId="5" w16cid:durableId="109208777">
    <w:abstractNumId w:val="4"/>
  </w:num>
  <w:num w:numId="6" w16cid:durableId="1431127045">
    <w:abstractNumId w:val="5"/>
  </w:num>
  <w:num w:numId="7" w16cid:durableId="616369392">
    <w:abstractNumId w:val="9"/>
  </w:num>
  <w:num w:numId="8" w16cid:durableId="963192060">
    <w:abstractNumId w:val="7"/>
  </w:num>
  <w:num w:numId="9" w16cid:durableId="2014139973">
    <w:abstractNumId w:val="6"/>
  </w:num>
  <w:num w:numId="10" w16cid:durableId="17118804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0C6"/>
    <w:rsid w:val="000112C3"/>
    <w:rsid w:val="00017249"/>
    <w:rsid w:val="00022E53"/>
    <w:rsid w:val="00024599"/>
    <w:rsid w:val="00027C55"/>
    <w:rsid w:val="0004034F"/>
    <w:rsid w:val="00044AB2"/>
    <w:rsid w:val="00075279"/>
    <w:rsid w:val="00082814"/>
    <w:rsid w:val="00082F60"/>
    <w:rsid w:val="000866A6"/>
    <w:rsid w:val="000929A8"/>
    <w:rsid w:val="00093ABB"/>
    <w:rsid w:val="000A0EC2"/>
    <w:rsid w:val="000A1BE5"/>
    <w:rsid w:val="000B0C6D"/>
    <w:rsid w:val="000C4934"/>
    <w:rsid w:val="000C6AE8"/>
    <w:rsid w:val="000E6814"/>
    <w:rsid w:val="000F54F9"/>
    <w:rsid w:val="000F6144"/>
    <w:rsid w:val="0011038A"/>
    <w:rsid w:val="00115080"/>
    <w:rsid w:val="00117F99"/>
    <w:rsid w:val="00131138"/>
    <w:rsid w:val="001342CC"/>
    <w:rsid w:val="00134323"/>
    <w:rsid w:val="0013683E"/>
    <w:rsid w:val="00140327"/>
    <w:rsid w:val="00142398"/>
    <w:rsid w:val="0016522B"/>
    <w:rsid w:val="00173469"/>
    <w:rsid w:val="001761F4"/>
    <w:rsid w:val="00176531"/>
    <w:rsid w:val="0018159F"/>
    <w:rsid w:val="00184287"/>
    <w:rsid w:val="001B097A"/>
    <w:rsid w:val="001B1C1B"/>
    <w:rsid w:val="001B4DF4"/>
    <w:rsid w:val="001E08ED"/>
    <w:rsid w:val="001E3C0F"/>
    <w:rsid w:val="001E437D"/>
    <w:rsid w:val="001E733A"/>
    <w:rsid w:val="001F0843"/>
    <w:rsid w:val="001F248A"/>
    <w:rsid w:val="001F5852"/>
    <w:rsid w:val="002014AC"/>
    <w:rsid w:val="00202CCE"/>
    <w:rsid w:val="00204643"/>
    <w:rsid w:val="00215749"/>
    <w:rsid w:val="002233A3"/>
    <w:rsid w:val="00225ABC"/>
    <w:rsid w:val="00226301"/>
    <w:rsid w:val="00236B58"/>
    <w:rsid w:val="00240CB9"/>
    <w:rsid w:val="00243CAC"/>
    <w:rsid w:val="00250B05"/>
    <w:rsid w:val="00254298"/>
    <w:rsid w:val="002741E8"/>
    <w:rsid w:val="00284493"/>
    <w:rsid w:val="002B00FF"/>
    <w:rsid w:val="002B1F3E"/>
    <w:rsid w:val="002C3BF9"/>
    <w:rsid w:val="002D0999"/>
    <w:rsid w:val="002D1FB5"/>
    <w:rsid w:val="002D3C16"/>
    <w:rsid w:val="002D608A"/>
    <w:rsid w:val="002E232C"/>
    <w:rsid w:val="003020B0"/>
    <w:rsid w:val="003052C5"/>
    <w:rsid w:val="003139B8"/>
    <w:rsid w:val="00321086"/>
    <w:rsid w:val="00331DAD"/>
    <w:rsid w:val="003547E2"/>
    <w:rsid w:val="003618B8"/>
    <w:rsid w:val="00361AD6"/>
    <w:rsid w:val="003620B0"/>
    <w:rsid w:val="0036508A"/>
    <w:rsid w:val="003663ED"/>
    <w:rsid w:val="00367223"/>
    <w:rsid w:val="00373D9D"/>
    <w:rsid w:val="0038231C"/>
    <w:rsid w:val="0038487E"/>
    <w:rsid w:val="00384B86"/>
    <w:rsid w:val="00397E0F"/>
    <w:rsid w:val="003A1C35"/>
    <w:rsid w:val="003A64C4"/>
    <w:rsid w:val="003B0531"/>
    <w:rsid w:val="003B3F86"/>
    <w:rsid w:val="003B5DB1"/>
    <w:rsid w:val="003D3F95"/>
    <w:rsid w:val="003E257C"/>
    <w:rsid w:val="003E51DF"/>
    <w:rsid w:val="003E53A1"/>
    <w:rsid w:val="003F1847"/>
    <w:rsid w:val="003F6CC5"/>
    <w:rsid w:val="00410193"/>
    <w:rsid w:val="00411EA3"/>
    <w:rsid w:val="00431A63"/>
    <w:rsid w:val="00432AF5"/>
    <w:rsid w:val="00432E16"/>
    <w:rsid w:val="0043784A"/>
    <w:rsid w:val="00441317"/>
    <w:rsid w:val="00443DC1"/>
    <w:rsid w:val="00445C72"/>
    <w:rsid w:val="00451625"/>
    <w:rsid w:val="004602D5"/>
    <w:rsid w:val="00463A57"/>
    <w:rsid w:val="004666D8"/>
    <w:rsid w:val="00473101"/>
    <w:rsid w:val="00473F76"/>
    <w:rsid w:val="00482F0D"/>
    <w:rsid w:val="00484C7B"/>
    <w:rsid w:val="00487D18"/>
    <w:rsid w:val="004937E0"/>
    <w:rsid w:val="004A31C1"/>
    <w:rsid w:val="004B0B93"/>
    <w:rsid w:val="004B20B0"/>
    <w:rsid w:val="004B6318"/>
    <w:rsid w:val="004C0CF7"/>
    <w:rsid w:val="004D7301"/>
    <w:rsid w:val="004E18FE"/>
    <w:rsid w:val="005031E4"/>
    <w:rsid w:val="00503843"/>
    <w:rsid w:val="00505E85"/>
    <w:rsid w:val="00524931"/>
    <w:rsid w:val="00526727"/>
    <w:rsid w:val="00530D1C"/>
    <w:rsid w:val="00531D59"/>
    <w:rsid w:val="005351FF"/>
    <w:rsid w:val="0054128C"/>
    <w:rsid w:val="00542912"/>
    <w:rsid w:val="005622D1"/>
    <w:rsid w:val="00571DA5"/>
    <w:rsid w:val="0057243E"/>
    <w:rsid w:val="005812E8"/>
    <w:rsid w:val="00583F13"/>
    <w:rsid w:val="00583F68"/>
    <w:rsid w:val="00584FF4"/>
    <w:rsid w:val="005863C9"/>
    <w:rsid w:val="00587D24"/>
    <w:rsid w:val="005944D4"/>
    <w:rsid w:val="00594A72"/>
    <w:rsid w:val="005A638D"/>
    <w:rsid w:val="005B1EFB"/>
    <w:rsid w:val="005B469E"/>
    <w:rsid w:val="005C2363"/>
    <w:rsid w:val="005D7DDF"/>
    <w:rsid w:val="005F48AD"/>
    <w:rsid w:val="006019F0"/>
    <w:rsid w:val="006120C6"/>
    <w:rsid w:val="00612546"/>
    <w:rsid w:val="006133A1"/>
    <w:rsid w:val="00615C7B"/>
    <w:rsid w:val="006270E3"/>
    <w:rsid w:val="00627573"/>
    <w:rsid w:val="00634C63"/>
    <w:rsid w:val="006353C2"/>
    <w:rsid w:val="00663C07"/>
    <w:rsid w:val="006654ED"/>
    <w:rsid w:val="00672295"/>
    <w:rsid w:val="00675F39"/>
    <w:rsid w:val="00677A77"/>
    <w:rsid w:val="00686DD1"/>
    <w:rsid w:val="0069108D"/>
    <w:rsid w:val="00692A07"/>
    <w:rsid w:val="00694BB4"/>
    <w:rsid w:val="006A20FB"/>
    <w:rsid w:val="006A6548"/>
    <w:rsid w:val="006B0926"/>
    <w:rsid w:val="006C2F0D"/>
    <w:rsid w:val="006C3A49"/>
    <w:rsid w:val="006C4611"/>
    <w:rsid w:val="006C6A15"/>
    <w:rsid w:val="006E26F7"/>
    <w:rsid w:val="006F063F"/>
    <w:rsid w:val="006F4610"/>
    <w:rsid w:val="006F525F"/>
    <w:rsid w:val="006F7213"/>
    <w:rsid w:val="00701552"/>
    <w:rsid w:val="0070523A"/>
    <w:rsid w:val="00706C2A"/>
    <w:rsid w:val="00707EDF"/>
    <w:rsid w:val="00713C4C"/>
    <w:rsid w:val="007366DA"/>
    <w:rsid w:val="007415EE"/>
    <w:rsid w:val="00743C20"/>
    <w:rsid w:val="0074543B"/>
    <w:rsid w:val="00760E63"/>
    <w:rsid w:val="007612F8"/>
    <w:rsid w:val="0077076B"/>
    <w:rsid w:val="00775C35"/>
    <w:rsid w:val="0078317E"/>
    <w:rsid w:val="00783AE9"/>
    <w:rsid w:val="0079136B"/>
    <w:rsid w:val="00796FB3"/>
    <w:rsid w:val="007B5545"/>
    <w:rsid w:val="007C1D93"/>
    <w:rsid w:val="007C2DFA"/>
    <w:rsid w:val="007C7902"/>
    <w:rsid w:val="007D0B77"/>
    <w:rsid w:val="007F6D02"/>
    <w:rsid w:val="00806A78"/>
    <w:rsid w:val="008237A3"/>
    <w:rsid w:val="008272D3"/>
    <w:rsid w:val="008279AA"/>
    <w:rsid w:val="00831087"/>
    <w:rsid w:val="008471DF"/>
    <w:rsid w:val="00850262"/>
    <w:rsid w:val="008524EB"/>
    <w:rsid w:val="00863B35"/>
    <w:rsid w:val="00865DA9"/>
    <w:rsid w:val="00874D53"/>
    <w:rsid w:val="00891074"/>
    <w:rsid w:val="00894801"/>
    <w:rsid w:val="008972F3"/>
    <w:rsid w:val="008B25B8"/>
    <w:rsid w:val="008B2866"/>
    <w:rsid w:val="008B5C07"/>
    <w:rsid w:val="008D08DB"/>
    <w:rsid w:val="008E14B0"/>
    <w:rsid w:val="008E2405"/>
    <w:rsid w:val="008E322D"/>
    <w:rsid w:val="008E40FA"/>
    <w:rsid w:val="008E5545"/>
    <w:rsid w:val="008F42C5"/>
    <w:rsid w:val="008F5B04"/>
    <w:rsid w:val="00911360"/>
    <w:rsid w:val="0091222F"/>
    <w:rsid w:val="00916A2B"/>
    <w:rsid w:val="00931171"/>
    <w:rsid w:val="0093231C"/>
    <w:rsid w:val="00934E0B"/>
    <w:rsid w:val="00940B89"/>
    <w:rsid w:val="00943B3F"/>
    <w:rsid w:val="0094625C"/>
    <w:rsid w:val="00955462"/>
    <w:rsid w:val="00957CB1"/>
    <w:rsid w:val="009651EE"/>
    <w:rsid w:val="00973E47"/>
    <w:rsid w:val="00982CA5"/>
    <w:rsid w:val="009837F8"/>
    <w:rsid w:val="00994467"/>
    <w:rsid w:val="0099597A"/>
    <w:rsid w:val="009A4432"/>
    <w:rsid w:val="009C0405"/>
    <w:rsid w:val="009C3472"/>
    <w:rsid w:val="009C48B7"/>
    <w:rsid w:val="009D2653"/>
    <w:rsid w:val="009E1D45"/>
    <w:rsid w:val="009F1E1A"/>
    <w:rsid w:val="00A026D2"/>
    <w:rsid w:val="00A111B2"/>
    <w:rsid w:val="00A26486"/>
    <w:rsid w:val="00A31D87"/>
    <w:rsid w:val="00A3460C"/>
    <w:rsid w:val="00A36DD3"/>
    <w:rsid w:val="00A523C3"/>
    <w:rsid w:val="00A5321E"/>
    <w:rsid w:val="00A565DC"/>
    <w:rsid w:val="00A62AF0"/>
    <w:rsid w:val="00A638BD"/>
    <w:rsid w:val="00A63914"/>
    <w:rsid w:val="00A63D7B"/>
    <w:rsid w:val="00A664ED"/>
    <w:rsid w:val="00A7091E"/>
    <w:rsid w:val="00A72AC1"/>
    <w:rsid w:val="00A8066B"/>
    <w:rsid w:val="00A87459"/>
    <w:rsid w:val="00A91ABA"/>
    <w:rsid w:val="00A9345F"/>
    <w:rsid w:val="00A93AFD"/>
    <w:rsid w:val="00A94D36"/>
    <w:rsid w:val="00AA1C81"/>
    <w:rsid w:val="00AA3BA2"/>
    <w:rsid w:val="00AA768C"/>
    <w:rsid w:val="00AB521F"/>
    <w:rsid w:val="00AB7EE4"/>
    <w:rsid w:val="00AC5C74"/>
    <w:rsid w:val="00AD6657"/>
    <w:rsid w:val="00AE0A18"/>
    <w:rsid w:val="00AE7336"/>
    <w:rsid w:val="00AF4EBA"/>
    <w:rsid w:val="00AF4F9E"/>
    <w:rsid w:val="00AF4FD1"/>
    <w:rsid w:val="00AF7D3F"/>
    <w:rsid w:val="00B022F5"/>
    <w:rsid w:val="00B039A5"/>
    <w:rsid w:val="00B13654"/>
    <w:rsid w:val="00B17952"/>
    <w:rsid w:val="00B22304"/>
    <w:rsid w:val="00B27F15"/>
    <w:rsid w:val="00B323EC"/>
    <w:rsid w:val="00B32F91"/>
    <w:rsid w:val="00B34F73"/>
    <w:rsid w:val="00B35B44"/>
    <w:rsid w:val="00B52326"/>
    <w:rsid w:val="00B646F6"/>
    <w:rsid w:val="00B658A3"/>
    <w:rsid w:val="00B82617"/>
    <w:rsid w:val="00B85D86"/>
    <w:rsid w:val="00B86B51"/>
    <w:rsid w:val="00BA3E0F"/>
    <w:rsid w:val="00BA45D7"/>
    <w:rsid w:val="00BA6CEC"/>
    <w:rsid w:val="00BB0CB2"/>
    <w:rsid w:val="00BB2498"/>
    <w:rsid w:val="00BB49F4"/>
    <w:rsid w:val="00BB65F7"/>
    <w:rsid w:val="00BC4164"/>
    <w:rsid w:val="00BC4441"/>
    <w:rsid w:val="00BF587C"/>
    <w:rsid w:val="00BF5A07"/>
    <w:rsid w:val="00C00B6B"/>
    <w:rsid w:val="00C138D1"/>
    <w:rsid w:val="00C15D31"/>
    <w:rsid w:val="00C37B08"/>
    <w:rsid w:val="00C465EA"/>
    <w:rsid w:val="00C470EF"/>
    <w:rsid w:val="00C50378"/>
    <w:rsid w:val="00C51A34"/>
    <w:rsid w:val="00C543DD"/>
    <w:rsid w:val="00C57F18"/>
    <w:rsid w:val="00C6554E"/>
    <w:rsid w:val="00C70A33"/>
    <w:rsid w:val="00C744FC"/>
    <w:rsid w:val="00C74AB7"/>
    <w:rsid w:val="00C872C7"/>
    <w:rsid w:val="00C93BE5"/>
    <w:rsid w:val="00CA6687"/>
    <w:rsid w:val="00CC18DB"/>
    <w:rsid w:val="00CC243E"/>
    <w:rsid w:val="00CC3154"/>
    <w:rsid w:val="00CF1449"/>
    <w:rsid w:val="00CF470E"/>
    <w:rsid w:val="00D00EE4"/>
    <w:rsid w:val="00D0392A"/>
    <w:rsid w:val="00D07787"/>
    <w:rsid w:val="00D52183"/>
    <w:rsid w:val="00D53609"/>
    <w:rsid w:val="00D56602"/>
    <w:rsid w:val="00D64E91"/>
    <w:rsid w:val="00D8154C"/>
    <w:rsid w:val="00D8283C"/>
    <w:rsid w:val="00D835DA"/>
    <w:rsid w:val="00D96C19"/>
    <w:rsid w:val="00D97781"/>
    <w:rsid w:val="00DB467B"/>
    <w:rsid w:val="00DB4BB2"/>
    <w:rsid w:val="00DB5D3A"/>
    <w:rsid w:val="00DB751D"/>
    <w:rsid w:val="00DC185C"/>
    <w:rsid w:val="00DC2BDF"/>
    <w:rsid w:val="00DC4FF0"/>
    <w:rsid w:val="00DE1226"/>
    <w:rsid w:val="00DF187B"/>
    <w:rsid w:val="00DF1D9C"/>
    <w:rsid w:val="00E12082"/>
    <w:rsid w:val="00E13161"/>
    <w:rsid w:val="00E13678"/>
    <w:rsid w:val="00E13ED3"/>
    <w:rsid w:val="00E150DE"/>
    <w:rsid w:val="00E27C82"/>
    <w:rsid w:val="00E33065"/>
    <w:rsid w:val="00E357DF"/>
    <w:rsid w:val="00E37F90"/>
    <w:rsid w:val="00E41B38"/>
    <w:rsid w:val="00E42247"/>
    <w:rsid w:val="00E45556"/>
    <w:rsid w:val="00E51D26"/>
    <w:rsid w:val="00E62A51"/>
    <w:rsid w:val="00E64339"/>
    <w:rsid w:val="00E65B23"/>
    <w:rsid w:val="00E73067"/>
    <w:rsid w:val="00E73671"/>
    <w:rsid w:val="00E76A93"/>
    <w:rsid w:val="00E9134D"/>
    <w:rsid w:val="00E914DF"/>
    <w:rsid w:val="00EA53D9"/>
    <w:rsid w:val="00EA63DF"/>
    <w:rsid w:val="00EA75A4"/>
    <w:rsid w:val="00EA7610"/>
    <w:rsid w:val="00EB356D"/>
    <w:rsid w:val="00EB3F7A"/>
    <w:rsid w:val="00EC1B01"/>
    <w:rsid w:val="00EC4194"/>
    <w:rsid w:val="00ED6354"/>
    <w:rsid w:val="00EF3065"/>
    <w:rsid w:val="00F0374C"/>
    <w:rsid w:val="00F20E0F"/>
    <w:rsid w:val="00F24B6D"/>
    <w:rsid w:val="00F314B5"/>
    <w:rsid w:val="00F33D4D"/>
    <w:rsid w:val="00F40510"/>
    <w:rsid w:val="00F4515C"/>
    <w:rsid w:val="00F50D5A"/>
    <w:rsid w:val="00F529FC"/>
    <w:rsid w:val="00F5594B"/>
    <w:rsid w:val="00F563F1"/>
    <w:rsid w:val="00F71177"/>
    <w:rsid w:val="00F7136D"/>
    <w:rsid w:val="00F73A45"/>
    <w:rsid w:val="00F76A7A"/>
    <w:rsid w:val="00F77CA5"/>
    <w:rsid w:val="00F85195"/>
    <w:rsid w:val="00F87372"/>
    <w:rsid w:val="00F92A76"/>
    <w:rsid w:val="00FA4B00"/>
    <w:rsid w:val="00FA6912"/>
    <w:rsid w:val="00FB13CC"/>
    <w:rsid w:val="00FC1560"/>
    <w:rsid w:val="00FC281E"/>
    <w:rsid w:val="00FF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27773B"/>
  <w15:chartTrackingRefBased/>
  <w15:docId w15:val="{7150E231-3CCC-468C-A412-70157AFA8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560"/>
    <w:pPr>
      <w:spacing w:line="360" w:lineRule="auto"/>
      <w:ind w:firstLine="432"/>
      <w:jc w:val="both"/>
    </w:pPr>
    <w:rPr>
      <w:rFonts w:ascii="Times New Roman" w:eastAsia="Calibri" w:hAnsi="Times New Roman" w:cs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0C6"/>
    <w:pPr>
      <w:numPr>
        <w:ilvl w:val="1"/>
      </w:numPr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0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111B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lang w:eastAsia="en-ID"/>
      <w14:ligatures w14:val="none"/>
    </w:rPr>
  </w:style>
  <w:style w:type="table" w:styleId="TableGrid">
    <w:name w:val="Table Grid"/>
    <w:basedOn w:val="TableNormal"/>
    <w:uiPriority w:val="39"/>
    <w:rsid w:val="00505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36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671"/>
    <w:rPr>
      <w:rFonts w:ascii="Times New Roman" w:eastAsia="Calibri" w:hAnsi="Times New Roman" w:cs="SimSun"/>
    </w:rPr>
  </w:style>
  <w:style w:type="paragraph" w:styleId="Footer">
    <w:name w:val="footer"/>
    <w:basedOn w:val="Normal"/>
    <w:link w:val="FooterChar"/>
    <w:uiPriority w:val="99"/>
    <w:unhideWhenUsed/>
    <w:rsid w:val="00E736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671"/>
    <w:rPr>
      <w:rFonts w:ascii="Times New Roman" w:eastAsia="Calibri" w:hAnsi="Times New Roman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A1C4ED-9FAC-43E2-9DBE-10997F409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40</Pages>
  <Words>904</Words>
  <Characters>5155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SAKUCI 1</dc:creator>
  <cp:keywords/>
  <dc:description/>
  <cp:lastModifiedBy>pc 01</cp:lastModifiedBy>
  <cp:revision>190</cp:revision>
  <dcterms:created xsi:type="dcterms:W3CDTF">2026-03-10T05:09:00Z</dcterms:created>
  <dcterms:modified xsi:type="dcterms:W3CDTF">2026-03-31T05:43:00Z</dcterms:modified>
</cp:coreProperties>
</file>